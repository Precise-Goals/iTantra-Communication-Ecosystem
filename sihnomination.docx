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40874390"/>
    <w:p w14:paraId="1EA71291" w14:textId="3868B81A" w:rsidR="00FB60E3" w:rsidRDefault="008E1E96">
      <w:pPr>
        <w:spacing w:before="48" w:line="244" w:lineRule="auto"/>
        <w:ind w:left="1621" w:right="1777" w:hanging="2"/>
        <w:jc w:val="center"/>
        <w:rPr>
          <w:rFonts w:ascii="Calibri" w:eastAsia="Calibri" w:hAnsi="Calibri" w:cs="Calibri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1" locked="0" layoutInCell="1" allowOverlap="1" wp14:anchorId="24DE1DAE" wp14:editId="60304F8D">
                <wp:simplePos x="0" y="0"/>
                <wp:positionH relativeFrom="page">
                  <wp:posOffset>842645</wp:posOffset>
                </wp:positionH>
                <wp:positionV relativeFrom="page">
                  <wp:posOffset>361315</wp:posOffset>
                </wp:positionV>
                <wp:extent cx="6266180" cy="901700"/>
                <wp:effectExtent l="4445" t="0" r="0" b="3810"/>
                <wp:wrapNone/>
                <wp:docPr id="778445944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66180" cy="901700"/>
                          <a:chOff x="1327" y="569"/>
                          <a:chExt cx="9868" cy="1420"/>
                        </a:xfrm>
                      </wpg:grpSpPr>
                      <wps:wsp>
                        <wps:cNvPr id="1020871690" name="Freeform 35"/>
                        <wps:cNvSpPr>
                          <a:spLocks/>
                        </wps:cNvSpPr>
                        <wps:spPr bwMode="auto">
                          <a:xfrm>
                            <a:off x="1332" y="1983"/>
                            <a:ext cx="1368" cy="0"/>
                          </a:xfrm>
                          <a:custGeom>
                            <a:avLst/>
                            <a:gdLst>
                              <a:gd name="T0" fmla="+- 0 1332 1332"/>
                              <a:gd name="T1" fmla="*/ T0 w 1368"/>
                              <a:gd name="T2" fmla="+- 0 2700 1332"/>
                              <a:gd name="T3" fmla="*/ T2 w 13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368">
                                <a:moveTo>
                                  <a:pt x="0" y="0"/>
                                </a:moveTo>
                                <a:lnTo>
                                  <a:pt x="136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028285" name="Freeform 34"/>
                        <wps:cNvSpPr>
                          <a:spLocks/>
                        </wps:cNvSpPr>
                        <wps:spPr bwMode="auto">
                          <a:xfrm>
                            <a:off x="2700" y="1983"/>
                            <a:ext cx="10" cy="0"/>
                          </a:xfrm>
                          <a:custGeom>
                            <a:avLst/>
                            <a:gdLst>
                              <a:gd name="T0" fmla="+- 0 2700 2700"/>
                              <a:gd name="T1" fmla="*/ T0 w 10"/>
                              <a:gd name="T2" fmla="+- 0 2710 2700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0774864" name="Freeform 33"/>
                        <wps:cNvSpPr>
                          <a:spLocks/>
                        </wps:cNvSpPr>
                        <wps:spPr bwMode="auto">
                          <a:xfrm>
                            <a:off x="2710" y="1983"/>
                            <a:ext cx="1032" cy="0"/>
                          </a:xfrm>
                          <a:custGeom>
                            <a:avLst/>
                            <a:gdLst>
                              <a:gd name="T0" fmla="+- 0 2710 2710"/>
                              <a:gd name="T1" fmla="*/ T0 w 1032"/>
                              <a:gd name="T2" fmla="+- 0 3742 2710"/>
                              <a:gd name="T3" fmla="*/ T2 w 103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2">
                                <a:moveTo>
                                  <a:pt x="0" y="0"/>
                                </a:moveTo>
                                <a:lnTo>
                                  <a:pt x="1032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2532445" name="Freeform 32"/>
                        <wps:cNvSpPr>
                          <a:spLocks/>
                        </wps:cNvSpPr>
                        <wps:spPr bwMode="auto">
                          <a:xfrm>
                            <a:off x="3743" y="1983"/>
                            <a:ext cx="10" cy="0"/>
                          </a:xfrm>
                          <a:custGeom>
                            <a:avLst/>
                            <a:gdLst>
                              <a:gd name="T0" fmla="+- 0 3743 3743"/>
                              <a:gd name="T1" fmla="*/ T0 w 10"/>
                              <a:gd name="T2" fmla="+- 0 3752 3743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9192876" name="Freeform 31"/>
                        <wps:cNvSpPr>
                          <a:spLocks/>
                        </wps:cNvSpPr>
                        <wps:spPr bwMode="auto">
                          <a:xfrm>
                            <a:off x="3752" y="1983"/>
                            <a:ext cx="5091" cy="0"/>
                          </a:xfrm>
                          <a:custGeom>
                            <a:avLst/>
                            <a:gdLst>
                              <a:gd name="T0" fmla="+- 0 3752 3752"/>
                              <a:gd name="T1" fmla="*/ T0 w 5091"/>
                              <a:gd name="T2" fmla="+- 0 8844 3752"/>
                              <a:gd name="T3" fmla="*/ T2 w 509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091">
                                <a:moveTo>
                                  <a:pt x="0" y="0"/>
                                </a:moveTo>
                                <a:lnTo>
                                  <a:pt x="5092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5678057" name="Freeform 30"/>
                        <wps:cNvSpPr>
                          <a:spLocks/>
                        </wps:cNvSpPr>
                        <wps:spPr bwMode="auto">
                          <a:xfrm>
                            <a:off x="8844" y="1983"/>
                            <a:ext cx="10" cy="0"/>
                          </a:xfrm>
                          <a:custGeom>
                            <a:avLst/>
                            <a:gdLst>
                              <a:gd name="T0" fmla="+- 0 8844 8844"/>
                              <a:gd name="T1" fmla="*/ T0 w 10"/>
                              <a:gd name="T2" fmla="+- 0 8853 8844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9042683" name="Freeform 29"/>
                        <wps:cNvSpPr>
                          <a:spLocks/>
                        </wps:cNvSpPr>
                        <wps:spPr bwMode="auto">
                          <a:xfrm>
                            <a:off x="8853" y="1983"/>
                            <a:ext cx="775" cy="0"/>
                          </a:xfrm>
                          <a:custGeom>
                            <a:avLst/>
                            <a:gdLst>
                              <a:gd name="T0" fmla="+- 0 8853 8853"/>
                              <a:gd name="T1" fmla="*/ T0 w 775"/>
                              <a:gd name="T2" fmla="+- 0 9628 8853"/>
                              <a:gd name="T3" fmla="*/ T2 w 77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75">
                                <a:moveTo>
                                  <a:pt x="0" y="0"/>
                                </a:moveTo>
                                <a:lnTo>
                                  <a:pt x="775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0659340" name="Freeform 28"/>
                        <wps:cNvSpPr>
                          <a:spLocks/>
                        </wps:cNvSpPr>
                        <wps:spPr bwMode="auto">
                          <a:xfrm>
                            <a:off x="9628" y="1983"/>
                            <a:ext cx="10" cy="0"/>
                          </a:xfrm>
                          <a:custGeom>
                            <a:avLst/>
                            <a:gdLst>
                              <a:gd name="T0" fmla="+- 0 9628 9628"/>
                              <a:gd name="T1" fmla="*/ T0 w 10"/>
                              <a:gd name="T2" fmla="+- 0 9638 9628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7025932" name="Freeform 27"/>
                        <wps:cNvSpPr>
                          <a:spLocks/>
                        </wps:cNvSpPr>
                        <wps:spPr bwMode="auto">
                          <a:xfrm>
                            <a:off x="9638" y="1983"/>
                            <a:ext cx="1522" cy="0"/>
                          </a:xfrm>
                          <a:custGeom>
                            <a:avLst/>
                            <a:gdLst>
                              <a:gd name="T0" fmla="+- 0 9638 9638"/>
                              <a:gd name="T1" fmla="*/ T0 w 1522"/>
                              <a:gd name="T2" fmla="+- 0 11160 9638"/>
                              <a:gd name="T3" fmla="*/ T2 w 152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522">
                                <a:moveTo>
                                  <a:pt x="0" y="0"/>
                                </a:moveTo>
                                <a:lnTo>
                                  <a:pt x="1522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2646957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35" y="568"/>
                            <a:ext cx="1460" cy="14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AF7116" id="Group 25" o:spid="_x0000_s1026" style="position:absolute;margin-left:66.35pt;margin-top:28.45pt;width:493.4pt;height:71pt;z-index:-251663360;mso-position-horizontal-relative:page;mso-position-vertical-relative:page" coordorigin="1327,569" coordsize="9868,14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">
                <v:shape id="Freeform 35" o:spid="_x0000_s1027" style="position:absolute;left:1332;top:1983;width:1368;height:0;visibility:visible;mso-wrap-style:square;v-text-anchor:top" coordsize="13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" path="m,l1368,e" filled="f" strokeweight=".58pt">
                  <v:path arrowok="t" o:connecttype="custom" o:connectlocs="0,0;1368,0" o:connectangles="0,0"/>
                </v:shape>
                <v:shape id="Freeform 34" o:spid="_x0000_s1028" style="position:absolute;left:2700;top:1983;width:10;height:0;visibility:visible;mso-wrap-style:square;v-text-anchor:top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" path="m,l10,e" filled="f" strokeweight=".58pt">
                  <v:path arrowok="t" o:connecttype="custom" o:connectlocs="0,0;10,0" o:connectangles="0,0"/>
                </v:shape>
                <v:shape id="Freeform 33" o:spid="_x0000_s1029" style="position:absolute;left:2710;top:1983;width:1032;height:0;visibility:visible;mso-wrap-style:square;v-text-anchor:top" coordsize="10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" path="m,l1032,e" filled="f" strokeweight=".58pt">
                  <v:path arrowok="t" o:connecttype="custom" o:connectlocs="0,0;1032,0" o:connectangles="0,0"/>
                </v:shape>
                <v:shape id="Freeform 32" o:spid="_x0000_s1030" style="position:absolute;left:3743;top:1983;width:10;height:0;visibility:visible;mso-wrap-style:square;v-text-anchor:top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" path="m,l9,e" filled="f" strokeweight=".58pt">
                  <v:path arrowok="t" o:connecttype="custom" o:connectlocs="0,0;9,0" o:connectangles="0,0"/>
                </v:shape>
                <v:shape id="Freeform 31" o:spid="_x0000_s1031" style="position:absolute;left:3752;top:1983;width:5091;height:0;visibility:visible;mso-wrap-style:square;v-text-anchor:top" coordsize="50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" path="m,l5092,e" filled="f" strokeweight=".58pt">
                  <v:path arrowok="t" o:connecttype="custom" o:connectlocs="0,0;5092,0" o:connectangles="0,0"/>
                </v:shape>
                <v:shape id="Freeform 30" o:spid="_x0000_s1032" style="position:absolute;left:8844;top:1983;width:10;height:0;visibility:visible;mso-wrap-style:square;v-text-anchor:top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" path="m,l9,e" filled="f" strokeweight=".58pt">
                  <v:path arrowok="t" o:connecttype="custom" o:connectlocs="0,0;9,0" o:connectangles="0,0"/>
                </v:shape>
                <v:shape id="Freeform 29" o:spid="_x0000_s1033" style="position:absolute;left:8853;top:1983;width:775;height:0;visibility:visible;mso-wrap-style:square;v-text-anchor:top" coordsize="7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" path="m,l775,e" filled="f" strokeweight=".58pt">
                  <v:path arrowok="t" o:connecttype="custom" o:connectlocs="0,0;775,0" o:connectangles="0,0"/>
                </v:shape>
                <v:shape id="Freeform 28" o:spid="_x0000_s1034" style="position:absolute;left:9628;top:1983;width:10;height:0;visibility:visible;mso-wrap-style:square;v-text-anchor:top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" path="m,l10,e" filled="f" strokeweight=".58pt">
                  <v:path arrowok="t" o:connecttype="custom" o:connectlocs="0,0;10,0" o:connectangles="0,0"/>
                </v:shape>
                <v:shape id="Freeform 27" o:spid="_x0000_s1035" style="position:absolute;left:9638;top:1983;width:1522;height:0;visibility:visible;mso-wrap-style:square;v-text-anchor:top" coordsize="152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" path="m,l1522,e" filled="f" strokeweight=".58pt">
                  <v:path arrowok="t" o:connecttype="custom" o:connectlocs="0,0;1522,0" o:connectangles="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" o:spid="_x0000_s1036" type="#_x0000_t75" style="position:absolute;left:9735;top:568;width:1460;height:1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8255754" wp14:editId="5E07A34D">
                <wp:simplePos x="0" y="0"/>
                <wp:positionH relativeFrom="page">
                  <wp:posOffset>2400935</wp:posOffset>
                </wp:positionH>
                <wp:positionV relativeFrom="paragraph">
                  <wp:posOffset>1661795</wp:posOffset>
                </wp:positionV>
                <wp:extent cx="6350" cy="0"/>
                <wp:effectExtent l="10160" t="10795" r="12065" b="8255"/>
                <wp:wrapNone/>
                <wp:docPr id="741674024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" cy="0"/>
                          <a:chOff x="3781" y="2617"/>
                          <a:chExt cx="10" cy="0"/>
                        </a:xfrm>
                      </wpg:grpSpPr>
                      <wps:wsp>
                        <wps:cNvPr id="905159355" name="Freeform 24"/>
                        <wps:cNvSpPr>
                          <a:spLocks/>
                        </wps:cNvSpPr>
                        <wps:spPr bwMode="auto">
                          <a:xfrm>
                            <a:off x="3781" y="2617"/>
                            <a:ext cx="10" cy="0"/>
                          </a:xfrm>
                          <a:custGeom>
                            <a:avLst/>
                            <a:gdLst>
                              <a:gd name="T0" fmla="+- 0 3781 3781"/>
                              <a:gd name="T1" fmla="*/ T0 w 10"/>
                              <a:gd name="T2" fmla="+- 0 3791 3781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8D852A" id="Group 23" o:spid="_x0000_s1026" style="position:absolute;margin-left:189.05pt;margin-top:130.85pt;width:.5pt;height:0;z-index:-251657216;mso-position-horizontal-relative:page" coordorigin="3781,2617" coordsize="1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">
                <v:shape id="Freeform 24" o:spid="_x0000_s1027" style="position:absolute;left:3781;top:2617;width:10;height:0;visibility:visible;mso-wrap-style:square;v-text-anchor:top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" path="m,l10,e" filled="f" strokeweight=".58pt">
                  <v:path arrowok="t" o:connecttype="custom" o:connectlocs="0,0;10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B94176B" wp14:editId="6DCD6C87">
                <wp:simplePos x="0" y="0"/>
                <wp:positionH relativeFrom="page">
                  <wp:posOffset>3885565</wp:posOffset>
                </wp:positionH>
                <wp:positionV relativeFrom="paragraph">
                  <wp:posOffset>1661795</wp:posOffset>
                </wp:positionV>
                <wp:extent cx="6350" cy="0"/>
                <wp:effectExtent l="8890" t="10795" r="13335" b="8255"/>
                <wp:wrapNone/>
                <wp:docPr id="1403043378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" cy="0"/>
                          <a:chOff x="6119" y="2617"/>
                          <a:chExt cx="10" cy="0"/>
                        </a:xfrm>
                      </wpg:grpSpPr>
                      <wps:wsp>
                        <wps:cNvPr id="1714740070" name="Freeform 22"/>
                        <wps:cNvSpPr>
                          <a:spLocks/>
                        </wps:cNvSpPr>
                        <wps:spPr bwMode="auto">
                          <a:xfrm>
                            <a:off x="6119" y="2617"/>
                            <a:ext cx="10" cy="0"/>
                          </a:xfrm>
                          <a:custGeom>
                            <a:avLst/>
                            <a:gdLst>
                              <a:gd name="T0" fmla="+- 0 6119 6119"/>
                              <a:gd name="T1" fmla="*/ T0 w 10"/>
                              <a:gd name="T2" fmla="+- 0 6129 6119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BAD757" id="Group 21" o:spid="_x0000_s1026" style="position:absolute;margin-left:305.95pt;margin-top:130.85pt;width:.5pt;height:0;z-index:-251656192;mso-position-horizontal-relative:page" coordorigin="6119,2617" coordsize="1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">
                <v:shape id="Freeform 22" o:spid="_x0000_s1027" style="position:absolute;left:6119;top:2617;width:10;height:0;visibility:visible;mso-wrap-style:square;v-text-anchor:top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" path="m,l10,e" filled="f" strokeweight=".58pt">
                  <v:path arrowok="t" o:connecttype="custom" o:connectlocs="0,0;10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B533EEA" wp14:editId="341C675B">
                <wp:simplePos x="0" y="0"/>
                <wp:positionH relativeFrom="page">
                  <wp:posOffset>5143500</wp:posOffset>
                </wp:positionH>
                <wp:positionV relativeFrom="paragraph">
                  <wp:posOffset>1661795</wp:posOffset>
                </wp:positionV>
                <wp:extent cx="6350" cy="0"/>
                <wp:effectExtent l="9525" t="10795" r="12700" b="8255"/>
                <wp:wrapNone/>
                <wp:docPr id="1299967612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" cy="0"/>
                          <a:chOff x="8100" y="2617"/>
                          <a:chExt cx="10" cy="0"/>
                        </a:xfrm>
                      </wpg:grpSpPr>
                      <wps:wsp>
                        <wps:cNvPr id="497063187" name="Freeform 20"/>
                        <wps:cNvSpPr>
                          <a:spLocks/>
                        </wps:cNvSpPr>
                        <wps:spPr bwMode="auto">
                          <a:xfrm>
                            <a:off x="8100" y="2617"/>
                            <a:ext cx="10" cy="0"/>
                          </a:xfrm>
                          <a:custGeom>
                            <a:avLst/>
                            <a:gdLst>
                              <a:gd name="T0" fmla="+- 0 8100 8100"/>
                              <a:gd name="T1" fmla="*/ T0 w 10"/>
                              <a:gd name="T2" fmla="+- 0 8109 8100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32BE98" id="Group 19" o:spid="_x0000_s1026" style="position:absolute;margin-left:405pt;margin-top:130.85pt;width:.5pt;height:0;z-index:-251655168;mso-position-horizontal-relative:page" coordorigin="8100,2617" coordsize="1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">
                <v:shape id="Freeform 20" o:spid="_x0000_s1027" style="position:absolute;left:8100;top:2617;width:10;height:0;visibility:visible;mso-wrap-style:square;v-text-anchor:top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" path="m,l9,e" filled="f" strokeweight=".58pt">
                  <v:path arrowok="t" o:connecttype="custom" o:connectlocs="0,0;9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13A13EB9" wp14:editId="253C82DD">
            <wp:simplePos x="0" y="0"/>
            <wp:positionH relativeFrom="page">
              <wp:posOffset>927100</wp:posOffset>
            </wp:positionH>
            <wp:positionV relativeFrom="page">
              <wp:posOffset>455930</wp:posOffset>
            </wp:positionV>
            <wp:extent cx="704850" cy="704850"/>
            <wp:effectExtent l="0" t="0" r="0" b="0"/>
            <wp:wrapNone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1501">
        <w:rPr>
          <w:rFonts w:ascii="Calibri" w:eastAsia="Calibri" w:hAnsi="Calibri" w:cs="Calibri"/>
          <w:b/>
          <w:sz w:val="26"/>
          <w:szCs w:val="26"/>
        </w:rPr>
        <w:t>Nu</w:t>
      </w:r>
      <w:r w:rsidR="00161501">
        <w:rPr>
          <w:rFonts w:ascii="Calibri" w:eastAsia="Calibri" w:hAnsi="Calibri" w:cs="Calibri"/>
          <w:b/>
          <w:spacing w:val="1"/>
          <w:sz w:val="26"/>
          <w:szCs w:val="26"/>
        </w:rPr>
        <w:t>t</w:t>
      </w:r>
      <w:r w:rsidR="00161501">
        <w:rPr>
          <w:rFonts w:ascii="Calibri" w:eastAsia="Calibri" w:hAnsi="Calibri" w:cs="Calibri"/>
          <w:b/>
          <w:spacing w:val="-1"/>
          <w:sz w:val="26"/>
          <w:szCs w:val="26"/>
        </w:rPr>
        <w:t>a</w:t>
      </w:r>
      <w:r w:rsidR="00161501">
        <w:rPr>
          <w:rFonts w:ascii="Calibri" w:eastAsia="Calibri" w:hAnsi="Calibri" w:cs="Calibri"/>
          <w:b/>
          <w:sz w:val="26"/>
          <w:szCs w:val="26"/>
        </w:rPr>
        <w:t>n</w:t>
      </w:r>
      <w:r w:rsidR="00161501">
        <w:rPr>
          <w:rFonts w:ascii="Calibri" w:eastAsia="Calibri" w:hAnsi="Calibri" w:cs="Calibri"/>
          <w:b/>
          <w:spacing w:val="-6"/>
          <w:sz w:val="26"/>
          <w:szCs w:val="26"/>
        </w:rPr>
        <w:t xml:space="preserve"> </w:t>
      </w:r>
      <w:r w:rsidR="00161501">
        <w:rPr>
          <w:rFonts w:ascii="Calibri" w:eastAsia="Calibri" w:hAnsi="Calibri" w:cs="Calibri"/>
          <w:b/>
          <w:spacing w:val="-1"/>
          <w:sz w:val="26"/>
          <w:szCs w:val="26"/>
        </w:rPr>
        <w:t>Ma</w:t>
      </w:r>
      <w:r w:rsidR="00161501">
        <w:rPr>
          <w:rFonts w:ascii="Calibri" w:eastAsia="Calibri" w:hAnsi="Calibri" w:cs="Calibri"/>
          <w:b/>
          <w:spacing w:val="2"/>
          <w:sz w:val="26"/>
          <w:szCs w:val="26"/>
        </w:rPr>
        <w:t>h</w:t>
      </w:r>
      <w:r w:rsidR="00161501">
        <w:rPr>
          <w:rFonts w:ascii="Calibri" w:eastAsia="Calibri" w:hAnsi="Calibri" w:cs="Calibri"/>
          <w:b/>
          <w:spacing w:val="-1"/>
          <w:sz w:val="26"/>
          <w:szCs w:val="26"/>
        </w:rPr>
        <w:t>a</w:t>
      </w:r>
      <w:r w:rsidR="00161501">
        <w:rPr>
          <w:rFonts w:ascii="Calibri" w:eastAsia="Calibri" w:hAnsi="Calibri" w:cs="Calibri"/>
          <w:b/>
          <w:spacing w:val="1"/>
          <w:sz w:val="26"/>
          <w:szCs w:val="26"/>
        </w:rPr>
        <w:t>r</w:t>
      </w:r>
      <w:r w:rsidR="00161501">
        <w:rPr>
          <w:rFonts w:ascii="Calibri" w:eastAsia="Calibri" w:hAnsi="Calibri" w:cs="Calibri"/>
          <w:b/>
          <w:spacing w:val="-1"/>
          <w:sz w:val="26"/>
          <w:szCs w:val="26"/>
        </w:rPr>
        <w:t>a</w:t>
      </w:r>
      <w:r w:rsidR="00161501">
        <w:rPr>
          <w:rFonts w:ascii="Calibri" w:eastAsia="Calibri" w:hAnsi="Calibri" w:cs="Calibri"/>
          <w:b/>
          <w:sz w:val="26"/>
          <w:szCs w:val="26"/>
        </w:rPr>
        <w:t>s</w:t>
      </w:r>
      <w:r w:rsidR="00161501">
        <w:rPr>
          <w:rFonts w:ascii="Calibri" w:eastAsia="Calibri" w:hAnsi="Calibri" w:cs="Calibri"/>
          <w:b/>
          <w:spacing w:val="2"/>
          <w:sz w:val="26"/>
          <w:szCs w:val="26"/>
        </w:rPr>
        <w:t>h</w:t>
      </w:r>
      <w:r w:rsidR="00161501">
        <w:rPr>
          <w:rFonts w:ascii="Calibri" w:eastAsia="Calibri" w:hAnsi="Calibri" w:cs="Calibri"/>
          <w:b/>
          <w:spacing w:val="-1"/>
          <w:sz w:val="26"/>
          <w:szCs w:val="26"/>
        </w:rPr>
        <w:t>t</w:t>
      </w:r>
      <w:r w:rsidR="00161501">
        <w:rPr>
          <w:rFonts w:ascii="Calibri" w:eastAsia="Calibri" w:hAnsi="Calibri" w:cs="Calibri"/>
          <w:b/>
          <w:spacing w:val="1"/>
          <w:sz w:val="26"/>
          <w:szCs w:val="26"/>
        </w:rPr>
        <w:t>r</w:t>
      </w:r>
      <w:r w:rsidR="00161501">
        <w:rPr>
          <w:rFonts w:ascii="Calibri" w:eastAsia="Calibri" w:hAnsi="Calibri" w:cs="Calibri"/>
          <w:b/>
          <w:sz w:val="26"/>
          <w:szCs w:val="26"/>
        </w:rPr>
        <w:t>a</w:t>
      </w:r>
      <w:r w:rsidR="00161501">
        <w:rPr>
          <w:rFonts w:ascii="Calibri" w:eastAsia="Calibri" w:hAnsi="Calibri" w:cs="Calibri"/>
          <w:b/>
          <w:spacing w:val="-16"/>
          <w:sz w:val="26"/>
          <w:szCs w:val="26"/>
        </w:rPr>
        <w:t xml:space="preserve"> </w:t>
      </w:r>
      <w:r w:rsidR="00161501">
        <w:rPr>
          <w:rFonts w:ascii="Calibri" w:eastAsia="Calibri" w:hAnsi="Calibri" w:cs="Calibri"/>
          <w:b/>
          <w:sz w:val="26"/>
          <w:szCs w:val="26"/>
        </w:rPr>
        <w:t>V</w:t>
      </w:r>
      <w:r w:rsidR="00161501">
        <w:rPr>
          <w:rFonts w:ascii="Calibri" w:eastAsia="Calibri" w:hAnsi="Calibri" w:cs="Calibri"/>
          <w:b/>
          <w:spacing w:val="4"/>
          <w:sz w:val="26"/>
          <w:szCs w:val="26"/>
        </w:rPr>
        <w:t>i</w:t>
      </w:r>
      <w:r w:rsidR="00161501">
        <w:rPr>
          <w:rFonts w:ascii="Calibri" w:eastAsia="Calibri" w:hAnsi="Calibri" w:cs="Calibri"/>
          <w:b/>
          <w:sz w:val="26"/>
          <w:szCs w:val="26"/>
        </w:rPr>
        <w:t>dya</w:t>
      </w:r>
      <w:r w:rsidR="00161501">
        <w:rPr>
          <w:rFonts w:ascii="Calibri" w:eastAsia="Calibri" w:hAnsi="Calibri" w:cs="Calibri"/>
          <w:b/>
          <w:spacing w:val="-6"/>
          <w:sz w:val="26"/>
          <w:szCs w:val="26"/>
        </w:rPr>
        <w:t xml:space="preserve"> </w:t>
      </w:r>
      <w:proofErr w:type="spellStart"/>
      <w:r w:rsidR="00161501">
        <w:rPr>
          <w:rFonts w:ascii="Calibri" w:eastAsia="Calibri" w:hAnsi="Calibri" w:cs="Calibri"/>
          <w:b/>
          <w:spacing w:val="1"/>
          <w:sz w:val="26"/>
          <w:szCs w:val="26"/>
        </w:rPr>
        <w:t>P</w:t>
      </w:r>
      <w:r w:rsidR="00161501">
        <w:rPr>
          <w:rFonts w:ascii="Calibri" w:eastAsia="Calibri" w:hAnsi="Calibri" w:cs="Calibri"/>
          <w:b/>
          <w:spacing w:val="-1"/>
          <w:sz w:val="26"/>
          <w:szCs w:val="26"/>
        </w:rPr>
        <w:t>ra</w:t>
      </w:r>
      <w:r w:rsidR="00161501">
        <w:rPr>
          <w:rFonts w:ascii="Calibri" w:eastAsia="Calibri" w:hAnsi="Calibri" w:cs="Calibri"/>
          <w:b/>
          <w:spacing w:val="2"/>
          <w:sz w:val="26"/>
          <w:szCs w:val="26"/>
        </w:rPr>
        <w:t>s</w:t>
      </w:r>
      <w:r w:rsidR="00161501">
        <w:rPr>
          <w:rFonts w:ascii="Calibri" w:eastAsia="Calibri" w:hAnsi="Calibri" w:cs="Calibri"/>
          <w:b/>
          <w:spacing w:val="-1"/>
          <w:sz w:val="26"/>
          <w:szCs w:val="26"/>
        </w:rPr>
        <w:t>a</w:t>
      </w:r>
      <w:r w:rsidR="00161501">
        <w:rPr>
          <w:rFonts w:ascii="Calibri" w:eastAsia="Calibri" w:hAnsi="Calibri" w:cs="Calibri"/>
          <w:b/>
          <w:spacing w:val="1"/>
          <w:sz w:val="26"/>
          <w:szCs w:val="26"/>
        </w:rPr>
        <w:t>r</w:t>
      </w:r>
      <w:r w:rsidR="00161501">
        <w:rPr>
          <w:rFonts w:ascii="Calibri" w:eastAsia="Calibri" w:hAnsi="Calibri" w:cs="Calibri"/>
          <w:b/>
          <w:spacing w:val="-1"/>
          <w:sz w:val="26"/>
          <w:szCs w:val="26"/>
        </w:rPr>
        <w:t>a</w:t>
      </w:r>
      <w:r w:rsidR="00161501">
        <w:rPr>
          <w:rFonts w:ascii="Calibri" w:eastAsia="Calibri" w:hAnsi="Calibri" w:cs="Calibri"/>
          <w:b/>
          <w:sz w:val="26"/>
          <w:szCs w:val="26"/>
        </w:rPr>
        <w:t>k</w:t>
      </w:r>
      <w:proofErr w:type="spellEnd"/>
      <w:r w:rsidR="00161501">
        <w:rPr>
          <w:rFonts w:ascii="Calibri" w:eastAsia="Calibri" w:hAnsi="Calibri" w:cs="Calibri"/>
          <w:b/>
          <w:spacing w:val="-8"/>
          <w:sz w:val="26"/>
          <w:szCs w:val="26"/>
        </w:rPr>
        <w:t xml:space="preserve"> </w:t>
      </w:r>
      <w:r w:rsidR="00161501">
        <w:rPr>
          <w:rFonts w:ascii="Calibri" w:eastAsia="Calibri" w:hAnsi="Calibri" w:cs="Calibri"/>
          <w:b/>
          <w:spacing w:val="-1"/>
          <w:sz w:val="26"/>
          <w:szCs w:val="26"/>
        </w:rPr>
        <w:t>M</w:t>
      </w:r>
      <w:r w:rsidR="00161501">
        <w:rPr>
          <w:rFonts w:ascii="Calibri" w:eastAsia="Calibri" w:hAnsi="Calibri" w:cs="Calibri"/>
          <w:b/>
          <w:spacing w:val="1"/>
          <w:sz w:val="26"/>
          <w:szCs w:val="26"/>
        </w:rPr>
        <w:t>a</w:t>
      </w:r>
      <w:r w:rsidR="00161501">
        <w:rPr>
          <w:rFonts w:ascii="Calibri" w:eastAsia="Calibri" w:hAnsi="Calibri" w:cs="Calibri"/>
          <w:b/>
          <w:sz w:val="26"/>
          <w:szCs w:val="26"/>
        </w:rPr>
        <w:t>nd</w:t>
      </w:r>
      <w:r w:rsidR="00161501">
        <w:rPr>
          <w:rFonts w:ascii="Calibri" w:eastAsia="Calibri" w:hAnsi="Calibri" w:cs="Calibri"/>
          <w:b/>
          <w:spacing w:val="-1"/>
          <w:sz w:val="26"/>
          <w:szCs w:val="26"/>
        </w:rPr>
        <w:t>a</w:t>
      </w:r>
      <w:r w:rsidR="00161501">
        <w:rPr>
          <w:rFonts w:ascii="Calibri" w:eastAsia="Calibri" w:hAnsi="Calibri" w:cs="Calibri"/>
          <w:b/>
          <w:spacing w:val="1"/>
          <w:sz w:val="26"/>
          <w:szCs w:val="26"/>
        </w:rPr>
        <w:t>l</w:t>
      </w:r>
      <w:r w:rsidR="00161501">
        <w:rPr>
          <w:rFonts w:ascii="Calibri" w:eastAsia="Calibri" w:hAnsi="Calibri" w:cs="Calibri"/>
          <w:b/>
          <w:sz w:val="26"/>
          <w:szCs w:val="26"/>
        </w:rPr>
        <w:t>’s</w:t>
      </w:r>
      <w:r w:rsidR="00161501">
        <w:rPr>
          <w:rFonts w:ascii="Calibri" w:eastAsia="Calibri" w:hAnsi="Calibri" w:cs="Calibri"/>
          <w:b/>
          <w:spacing w:val="-8"/>
          <w:sz w:val="26"/>
          <w:szCs w:val="26"/>
        </w:rPr>
        <w:t xml:space="preserve"> </w:t>
      </w:r>
      <w:r w:rsidR="00161501">
        <w:rPr>
          <w:rFonts w:ascii="Calibri" w:eastAsia="Calibri" w:hAnsi="Calibri" w:cs="Calibri"/>
          <w:b/>
          <w:w w:val="99"/>
          <w:sz w:val="26"/>
          <w:szCs w:val="26"/>
        </w:rPr>
        <w:t>(NM</w:t>
      </w:r>
      <w:r w:rsidR="00161501">
        <w:rPr>
          <w:rFonts w:ascii="Calibri" w:eastAsia="Calibri" w:hAnsi="Calibri" w:cs="Calibri"/>
          <w:b/>
          <w:spacing w:val="2"/>
          <w:w w:val="99"/>
          <w:sz w:val="26"/>
          <w:szCs w:val="26"/>
        </w:rPr>
        <w:t>V</w:t>
      </w:r>
      <w:r w:rsidR="00161501">
        <w:rPr>
          <w:rFonts w:ascii="Calibri" w:eastAsia="Calibri" w:hAnsi="Calibri" w:cs="Calibri"/>
          <w:b/>
          <w:spacing w:val="1"/>
          <w:w w:val="99"/>
          <w:sz w:val="26"/>
          <w:szCs w:val="26"/>
        </w:rPr>
        <w:t>P</w:t>
      </w:r>
      <w:r w:rsidR="00161501">
        <w:rPr>
          <w:rFonts w:ascii="Calibri" w:eastAsia="Calibri" w:hAnsi="Calibri" w:cs="Calibri"/>
          <w:b/>
          <w:spacing w:val="-1"/>
          <w:w w:val="99"/>
          <w:sz w:val="26"/>
          <w:szCs w:val="26"/>
        </w:rPr>
        <w:t>M</w:t>
      </w:r>
      <w:r w:rsidR="00161501">
        <w:rPr>
          <w:rFonts w:ascii="Calibri" w:eastAsia="Calibri" w:hAnsi="Calibri" w:cs="Calibri"/>
          <w:b/>
          <w:sz w:val="26"/>
          <w:szCs w:val="26"/>
        </w:rPr>
        <w:t xml:space="preserve">’s) </w:t>
      </w:r>
      <w:r w:rsidR="00161501">
        <w:rPr>
          <w:rFonts w:ascii="Arial Black" w:eastAsia="Arial Black" w:hAnsi="Arial Black" w:cs="Arial Black"/>
          <w:b/>
          <w:color w:val="FF0000"/>
          <w:spacing w:val="-1"/>
          <w:sz w:val="28"/>
          <w:szCs w:val="28"/>
        </w:rPr>
        <w:t>NUT</w:t>
      </w:r>
      <w:r w:rsidR="00161501">
        <w:rPr>
          <w:rFonts w:ascii="Arial Black" w:eastAsia="Arial Black" w:hAnsi="Arial Black" w:cs="Arial Black"/>
          <w:b/>
          <w:color w:val="FF0000"/>
          <w:sz w:val="28"/>
          <w:szCs w:val="28"/>
        </w:rPr>
        <w:t xml:space="preserve">AN </w:t>
      </w:r>
      <w:r w:rsidR="00161501">
        <w:rPr>
          <w:rFonts w:ascii="Arial Black" w:eastAsia="Arial Black" w:hAnsi="Arial Black" w:cs="Arial Black"/>
          <w:b/>
          <w:color w:val="FF0000"/>
          <w:spacing w:val="-1"/>
          <w:sz w:val="28"/>
          <w:szCs w:val="28"/>
        </w:rPr>
        <w:t>M</w:t>
      </w:r>
      <w:r w:rsidR="00161501">
        <w:rPr>
          <w:rFonts w:ascii="Arial Black" w:eastAsia="Arial Black" w:hAnsi="Arial Black" w:cs="Arial Black"/>
          <w:b/>
          <w:color w:val="FF0000"/>
          <w:sz w:val="28"/>
          <w:szCs w:val="28"/>
        </w:rPr>
        <w:t>A</w:t>
      </w:r>
      <w:r w:rsidR="00161501">
        <w:rPr>
          <w:rFonts w:ascii="Arial Black" w:eastAsia="Arial Black" w:hAnsi="Arial Black" w:cs="Arial Black"/>
          <w:b/>
          <w:color w:val="FF0000"/>
          <w:spacing w:val="-1"/>
          <w:sz w:val="28"/>
          <w:szCs w:val="28"/>
        </w:rPr>
        <w:t>H</w:t>
      </w:r>
      <w:r w:rsidR="00161501">
        <w:rPr>
          <w:rFonts w:ascii="Arial Black" w:eastAsia="Arial Black" w:hAnsi="Arial Black" w:cs="Arial Black"/>
          <w:b/>
          <w:color w:val="FF0000"/>
          <w:sz w:val="28"/>
          <w:szCs w:val="28"/>
        </w:rPr>
        <w:t>A</w:t>
      </w:r>
      <w:r w:rsidR="00161501">
        <w:rPr>
          <w:rFonts w:ascii="Arial Black" w:eastAsia="Arial Black" w:hAnsi="Arial Black" w:cs="Arial Black"/>
          <w:b/>
          <w:color w:val="FF0000"/>
          <w:spacing w:val="2"/>
          <w:sz w:val="28"/>
          <w:szCs w:val="28"/>
        </w:rPr>
        <w:t>R</w:t>
      </w:r>
      <w:r w:rsidR="00161501">
        <w:rPr>
          <w:rFonts w:ascii="Arial Black" w:eastAsia="Arial Black" w:hAnsi="Arial Black" w:cs="Arial Black"/>
          <w:b/>
          <w:color w:val="FF0000"/>
          <w:sz w:val="28"/>
          <w:szCs w:val="28"/>
        </w:rPr>
        <w:t>A</w:t>
      </w:r>
      <w:r w:rsidR="00161501">
        <w:rPr>
          <w:rFonts w:ascii="Arial Black" w:eastAsia="Arial Black" w:hAnsi="Arial Black" w:cs="Arial Black"/>
          <w:b/>
          <w:color w:val="FF0000"/>
          <w:spacing w:val="-1"/>
          <w:sz w:val="28"/>
          <w:szCs w:val="28"/>
        </w:rPr>
        <w:t>SHT</w:t>
      </w:r>
      <w:r w:rsidR="00161501">
        <w:rPr>
          <w:rFonts w:ascii="Arial Black" w:eastAsia="Arial Black" w:hAnsi="Arial Black" w:cs="Arial Black"/>
          <w:b/>
          <w:color w:val="FF0000"/>
          <w:sz w:val="28"/>
          <w:szCs w:val="28"/>
        </w:rPr>
        <w:t xml:space="preserve">RA </w:t>
      </w:r>
      <w:r w:rsidR="00161501">
        <w:rPr>
          <w:rFonts w:ascii="Arial Black" w:eastAsia="Arial Black" w:hAnsi="Arial Black" w:cs="Arial Black"/>
          <w:b/>
          <w:color w:val="FF0000"/>
          <w:spacing w:val="1"/>
          <w:sz w:val="28"/>
          <w:szCs w:val="28"/>
        </w:rPr>
        <w:t>I</w:t>
      </w:r>
      <w:r w:rsidR="00161501">
        <w:rPr>
          <w:rFonts w:ascii="Arial Black" w:eastAsia="Arial Black" w:hAnsi="Arial Black" w:cs="Arial Black"/>
          <w:b/>
          <w:color w:val="FF0000"/>
          <w:spacing w:val="-1"/>
          <w:sz w:val="28"/>
          <w:szCs w:val="28"/>
        </w:rPr>
        <w:t>NST</w:t>
      </w:r>
      <w:r w:rsidR="00161501">
        <w:rPr>
          <w:rFonts w:ascii="Arial Black" w:eastAsia="Arial Black" w:hAnsi="Arial Black" w:cs="Arial Black"/>
          <w:b/>
          <w:color w:val="FF0000"/>
          <w:spacing w:val="1"/>
          <w:sz w:val="28"/>
          <w:szCs w:val="28"/>
        </w:rPr>
        <w:t>I</w:t>
      </w:r>
      <w:r w:rsidR="00161501">
        <w:rPr>
          <w:rFonts w:ascii="Arial Black" w:eastAsia="Arial Black" w:hAnsi="Arial Black" w:cs="Arial Black"/>
          <w:b/>
          <w:color w:val="FF0000"/>
          <w:spacing w:val="-1"/>
          <w:sz w:val="28"/>
          <w:szCs w:val="28"/>
        </w:rPr>
        <w:t>TUT</w:t>
      </w:r>
      <w:r w:rsidR="00161501">
        <w:rPr>
          <w:rFonts w:ascii="Arial Black" w:eastAsia="Arial Black" w:hAnsi="Arial Black" w:cs="Arial Black"/>
          <w:b/>
          <w:color w:val="FF0000"/>
          <w:sz w:val="28"/>
          <w:szCs w:val="28"/>
        </w:rPr>
        <w:t xml:space="preserve">E </w:t>
      </w:r>
      <w:r w:rsidR="00161501">
        <w:rPr>
          <w:rFonts w:ascii="Arial Black" w:eastAsia="Arial Black" w:hAnsi="Arial Black" w:cs="Arial Black"/>
          <w:b/>
          <w:color w:val="FF0000"/>
          <w:spacing w:val="-1"/>
          <w:sz w:val="28"/>
          <w:szCs w:val="28"/>
        </w:rPr>
        <w:t>O</w:t>
      </w:r>
      <w:r w:rsidR="00161501">
        <w:rPr>
          <w:rFonts w:ascii="Arial Black" w:eastAsia="Arial Black" w:hAnsi="Arial Black" w:cs="Arial Black"/>
          <w:b/>
          <w:color w:val="FF0000"/>
          <w:sz w:val="28"/>
          <w:szCs w:val="28"/>
        </w:rPr>
        <w:t xml:space="preserve">F </w:t>
      </w:r>
      <w:r w:rsidR="00161501">
        <w:rPr>
          <w:rFonts w:ascii="Arial Black" w:eastAsia="Arial Black" w:hAnsi="Arial Black" w:cs="Arial Black"/>
          <w:b/>
          <w:color w:val="FF0000"/>
          <w:spacing w:val="-1"/>
          <w:sz w:val="28"/>
          <w:szCs w:val="28"/>
        </w:rPr>
        <w:t>ENG</w:t>
      </w:r>
      <w:r w:rsidR="00161501">
        <w:rPr>
          <w:rFonts w:ascii="Arial Black" w:eastAsia="Arial Black" w:hAnsi="Arial Black" w:cs="Arial Black"/>
          <w:b/>
          <w:color w:val="FF0000"/>
          <w:spacing w:val="1"/>
          <w:sz w:val="28"/>
          <w:szCs w:val="28"/>
        </w:rPr>
        <w:t>I</w:t>
      </w:r>
      <w:r w:rsidR="00161501">
        <w:rPr>
          <w:rFonts w:ascii="Arial Black" w:eastAsia="Arial Black" w:hAnsi="Arial Black" w:cs="Arial Black"/>
          <w:b/>
          <w:color w:val="FF0000"/>
          <w:spacing w:val="-1"/>
          <w:sz w:val="28"/>
          <w:szCs w:val="28"/>
        </w:rPr>
        <w:t>NEE</w:t>
      </w:r>
      <w:r w:rsidR="00161501">
        <w:rPr>
          <w:rFonts w:ascii="Arial Black" w:eastAsia="Arial Black" w:hAnsi="Arial Black" w:cs="Arial Black"/>
          <w:b/>
          <w:color w:val="FF0000"/>
          <w:sz w:val="28"/>
          <w:szCs w:val="28"/>
        </w:rPr>
        <w:t>R</w:t>
      </w:r>
      <w:r w:rsidR="00161501">
        <w:rPr>
          <w:rFonts w:ascii="Arial Black" w:eastAsia="Arial Black" w:hAnsi="Arial Black" w:cs="Arial Black"/>
          <w:b/>
          <w:color w:val="FF0000"/>
          <w:spacing w:val="1"/>
          <w:sz w:val="28"/>
          <w:szCs w:val="28"/>
        </w:rPr>
        <w:t>I</w:t>
      </w:r>
      <w:r w:rsidR="00161501">
        <w:rPr>
          <w:rFonts w:ascii="Arial Black" w:eastAsia="Arial Black" w:hAnsi="Arial Black" w:cs="Arial Black"/>
          <w:b/>
          <w:color w:val="FF0000"/>
          <w:spacing w:val="-1"/>
          <w:sz w:val="28"/>
          <w:szCs w:val="28"/>
        </w:rPr>
        <w:t>N</w:t>
      </w:r>
      <w:r w:rsidR="00161501">
        <w:rPr>
          <w:rFonts w:ascii="Arial Black" w:eastAsia="Arial Black" w:hAnsi="Arial Black" w:cs="Arial Black"/>
          <w:b/>
          <w:color w:val="FF0000"/>
          <w:sz w:val="28"/>
          <w:szCs w:val="28"/>
        </w:rPr>
        <w:t>G</w:t>
      </w:r>
      <w:r w:rsidR="00161501">
        <w:rPr>
          <w:rFonts w:ascii="Arial Black" w:eastAsia="Arial Black" w:hAnsi="Arial Black" w:cs="Arial Black"/>
          <w:b/>
          <w:color w:val="FF0000"/>
          <w:spacing w:val="1"/>
          <w:sz w:val="28"/>
          <w:szCs w:val="28"/>
        </w:rPr>
        <w:t xml:space="preserve"> </w:t>
      </w:r>
      <w:r w:rsidR="00161501">
        <w:rPr>
          <w:rFonts w:ascii="Arial Black" w:eastAsia="Arial Black" w:hAnsi="Arial Black" w:cs="Arial Black"/>
          <w:b/>
          <w:color w:val="FF0000"/>
          <w:sz w:val="28"/>
          <w:szCs w:val="28"/>
        </w:rPr>
        <w:t>A</w:t>
      </w:r>
      <w:r w:rsidR="00161501">
        <w:rPr>
          <w:rFonts w:ascii="Arial Black" w:eastAsia="Arial Black" w:hAnsi="Arial Black" w:cs="Arial Black"/>
          <w:b/>
          <w:color w:val="FF0000"/>
          <w:spacing w:val="-1"/>
          <w:sz w:val="28"/>
          <w:szCs w:val="28"/>
        </w:rPr>
        <w:t>N</w:t>
      </w:r>
      <w:r w:rsidR="00161501">
        <w:rPr>
          <w:rFonts w:ascii="Arial Black" w:eastAsia="Arial Black" w:hAnsi="Arial Black" w:cs="Arial Black"/>
          <w:b/>
          <w:color w:val="FF0000"/>
          <w:sz w:val="28"/>
          <w:szCs w:val="28"/>
        </w:rPr>
        <w:t xml:space="preserve">D </w:t>
      </w:r>
      <w:r w:rsidR="00161501">
        <w:rPr>
          <w:rFonts w:ascii="Arial Black" w:eastAsia="Arial Black" w:hAnsi="Arial Black" w:cs="Arial Black"/>
          <w:b/>
          <w:color w:val="FF0000"/>
          <w:spacing w:val="-1"/>
          <w:sz w:val="28"/>
          <w:szCs w:val="28"/>
        </w:rPr>
        <w:t>TE</w:t>
      </w:r>
      <w:r w:rsidR="00161501">
        <w:rPr>
          <w:rFonts w:ascii="Arial Black" w:eastAsia="Arial Black" w:hAnsi="Arial Black" w:cs="Arial Black"/>
          <w:b/>
          <w:color w:val="FF0000"/>
          <w:sz w:val="28"/>
          <w:szCs w:val="28"/>
        </w:rPr>
        <w:t>C</w:t>
      </w:r>
      <w:r w:rsidR="00161501">
        <w:rPr>
          <w:rFonts w:ascii="Arial Black" w:eastAsia="Arial Black" w:hAnsi="Arial Black" w:cs="Arial Black"/>
          <w:b/>
          <w:color w:val="FF0000"/>
          <w:spacing w:val="-1"/>
          <w:sz w:val="28"/>
          <w:szCs w:val="28"/>
        </w:rPr>
        <w:t>HNO</w:t>
      </w:r>
      <w:r w:rsidR="00161501">
        <w:rPr>
          <w:rFonts w:ascii="Arial Black" w:eastAsia="Arial Black" w:hAnsi="Arial Black" w:cs="Arial Black"/>
          <w:b/>
          <w:color w:val="FF0000"/>
          <w:spacing w:val="2"/>
          <w:sz w:val="28"/>
          <w:szCs w:val="28"/>
        </w:rPr>
        <w:t>L</w:t>
      </w:r>
      <w:r w:rsidR="00161501">
        <w:rPr>
          <w:rFonts w:ascii="Arial Black" w:eastAsia="Arial Black" w:hAnsi="Arial Black" w:cs="Arial Black"/>
          <w:b/>
          <w:color w:val="FF0000"/>
          <w:spacing w:val="-1"/>
          <w:sz w:val="28"/>
          <w:szCs w:val="28"/>
        </w:rPr>
        <w:t>OG</w:t>
      </w:r>
      <w:r w:rsidR="00161501">
        <w:rPr>
          <w:rFonts w:ascii="Arial Black" w:eastAsia="Arial Black" w:hAnsi="Arial Black" w:cs="Arial Black"/>
          <w:b/>
          <w:color w:val="FF0000"/>
          <w:sz w:val="28"/>
          <w:szCs w:val="28"/>
        </w:rPr>
        <w:t xml:space="preserve">Y </w:t>
      </w:r>
      <w:r w:rsidR="00161501">
        <w:rPr>
          <w:rFonts w:ascii="Arial Black" w:eastAsia="Arial Black" w:hAnsi="Arial Black" w:cs="Arial Black"/>
          <w:b/>
          <w:color w:val="FF0000"/>
          <w:spacing w:val="1"/>
          <w:sz w:val="28"/>
          <w:szCs w:val="28"/>
        </w:rPr>
        <w:t>(</w:t>
      </w:r>
      <w:r w:rsidR="00161501">
        <w:rPr>
          <w:rFonts w:ascii="Arial Black" w:eastAsia="Arial Black" w:hAnsi="Arial Black" w:cs="Arial Black"/>
          <w:b/>
          <w:color w:val="FF0000"/>
          <w:spacing w:val="-1"/>
          <w:sz w:val="28"/>
          <w:szCs w:val="28"/>
        </w:rPr>
        <w:t>NM</w:t>
      </w:r>
      <w:r w:rsidR="00161501">
        <w:rPr>
          <w:rFonts w:ascii="Arial Black" w:eastAsia="Arial Black" w:hAnsi="Arial Black" w:cs="Arial Black"/>
          <w:b/>
          <w:color w:val="FF0000"/>
          <w:spacing w:val="1"/>
          <w:sz w:val="28"/>
          <w:szCs w:val="28"/>
        </w:rPr>
        <w:t>I</w:t>
      </w:r>
      <w:r w:rsidR="00161501">
        <w:rPr>
          <w:rFonts w:ascii="Arial Black" w:eastAsia="Arial Black" w:hAnsi="Arial Black" w:cs="Arial Black"/>
          <w:b/>
          <w:color w:val="FF0000"/>
          <w:spacing w:val="-1"/>
          <w:sz w:val="28"/>
          <w:szCs w:val="28"/>
        </w:rPr>
        <w:t>ET</w:t>
      </w:r>
      <w:r w:rsidR="00161501">
        <w:rPr>
          <w:rFonts w:ascii="Arial Black" w:eastAsia="Arial Black" w:hAnsi="Arial Black" w:cs="Arial Black"/>
          <w:b/>
          <w:color w:val="FF0000"/>
          <w:sz w:val="28"/>
          <w:szCs w:val="28"/>
        </w:rPr>
        <w:t xml:space="preserve">) </w:t>
      </w:r>
      <w:r w:rsidR="00161501">
        <w:rPr>
          <w:rFonts w:ascii="Calibri" w:eastAsia="Calibri" w:hAnsi="Calibri" w:cs="Calibri"/>
          <w:b/>
          <w:color w:val="000000"/>
        </w:rPr>
        <w:t>Un</w:t>
      </w:r>
      <w:r w:rsidR="00161501">
        <w:rPr>
          <w:rFonts w:ascii="Calibri" w:eastAsia="Calibri" w:hAnsi="Calibri" w:cs="Calibri"/>
          <w:b/>
          <w:color w:val="000000"/>
          <w:spacing w:val="2"/>
        </w:rPr>
        <w:t>d</w:t>
      </w:r>
      <w:r w:rsidR="00161501">
        <w:rPr>
          <w:rFonts w:ascii="Calibri" w:eastAsia="Calibri" w:hAnsi="Calibri" w:cs="Calibri"/>
          <w:b/>
          <w:color w:val="000000"/>
        </w:rPr>
        <w:t>er</w:t>
      </w:r>
      <w:r w:rsidR="00161501">
        <w:rPr>
          <w:rFonts w:ascii="Calibri" w:eastAsia="Calibri" w:hAnsi="Calibri" w:cs="Calibri"/>
          <w:b/>
          <w:color w:val="000000"/>
          <w:spacing w:val="-4"/>
        </w:rPr>
        <w:t xml:space="preserve"> </w:t>
      </w:r>
      <w:r w:rsidR="00161501">
        <w:rPr>
          <w:rFonts w:ascii="Calibri" w:eastAsia="Calibri" w:hAnsi="Calibri" w:cs="Calibri"/>
          <w:b/>
          <w:color w:val="000000"/>
        </w:rPr>
        <w:t>A</w:t>
      </w:r>
      <w:r w:rsidR="00161501">
        <w:rPr>
          <w:rFonts w:ascii="Calibri" w:eastAsia="Calibri" w:hAnsi="Calibri" w:cs="Calibri"/>
          <w:b/>
          <w:color w:val="000000"/>
          <w:spacing w:val="1"/>
        </w:rPr>
        <w:t>dm</w:t>
      </w:r>
      <w:r w:rsidR="00161501">
        <w:rPr>
          <w:rFonts w:ascii="Calibri" w:eastAsia="Calibri" w:hAnsi="Calibri" w:cs="Calibri"/>
          <w:b/>
          <w:color w:val="000000"/>
          <w:spacing w:val="-1"/>
        </w:rPr>
        <w:t>i</w:t>
      </w:r>
      <w:r w:rsidR="00161501">
        <w:rPr>
          <w:rFonts w:ascii="Calibri" w:eastAsia="Calibri" w:hAnsi="Calibri" w:cs="Calibri"/>
          <w:b/>
          <w:color w:val="000000"/>
          <w:spacing w:val="1"/>
        </w:rPr>
        <w:t>n</w:t>
      </w:r>
      <w:r w:rsidR="00161501">
        <w:rPr>
          <w:rFonts w:ascii="Calibri" w:eastAsia="Calibri" w:hAnsi="Calibri" w:cs="Calibri"/>
          <w:b/>
          <w:color w:val="000000"/>
          <w:spacing w:val="-1"/>
        </w:rPr>
        <w:t>i</w:t>
      </w:r>
      <w:r w:rsidR="00161501">
        <w:rPr>
          <w:rFonts w:ascii="Calibri" w:eastAsia="Calibri" w:hAnsi="Calibri" w:cs="Calibri"/>
          <w:b/>
          <w:color w:val="000000"/>
        </w:rPr>
        <w:t>st</w:t>
      </w:r>
      <w:r w:rsidR="00161501">
        <w:rPr>
          <w:rFonts w:ascii="Calibri" w:eastAsia="Calibri" w:hAnsi="Calibri" w:cs="Calibri"/>
          <w:b/>
          <w:color w:val="000000"/>
          <w:spacing w:val="1"/>
        </w:rPr>
        <w:t>r</w:t>
      </w:r>
      <w:r w:rsidR="00161501">
        <w:rPr>
          <w:rFonts w:ascii="Calibri" w:eastAsia="Calibri" w:hAnsi="Calibri" w:cs="Calibri"/>
          <w:b/>
          <w:color w:val="000000"/>
        </w:rPr>
        <w:t>ati</w:t>
      </w:r>
      <w:r w:rsidR="00161501">
        <w:rPr>
          <w:rFonts w:ascii="Calibri" w:eastAsia="Calibri" w:hAnsi="Calibri" w:cs="Calibri"/>
          <w:b/>
          <w:color w:val="000000"/>
          <w:spacing w:val="-1"/>
        </w:rPr>
        <w:t>v</w:t>
      </w:r>
      <w:r w:rsidR="00161501">
        <w:rPr>
          <w:rFonts w:ascii="Calibri" w:eastAsia="Calibri" w:hAnsi="Calibri" w:cs="Calibri"/>
          <w:b/>
          <w:color w:val="000000"/>
        </w:rPr>
        <w:t>e</w:t>
      </w:r>
      <w:r w:rsidR="00161501">
        <w:rPr>
          <w:rFonts w:ascii="Calibri" w:eastAsia="Calibri" w:hAnsi="Calibri" w:cs="Calibri"/>
          <w:b/>
          <w:color w:val="000000"/>
          <w:spacing w:val="-12"/>
        </w:rPr>
        <w:t xml:space="preserve"> </w:t>
      </w:r>
      <w:r w:rsidR="00161501">
        <w:rPr>
          <w:rFonts w:ascii="Calibri" w:eastAsia="Calibri" w:hAnsi="Calibri" w:cs="Calibri"/>
          <w:b/>
          <w:color w:val="000000"/>
        </w:rPr>
        <w:t>S</w:t>
      </w:r>
      <w:r w:rsidR="00161501">
        <w:rPr>
          <w:rFonts w:ascii="Calibri" w:eastAsia="Calibri" w:hAnsi="Calibri" w:cs="Calibri"/>
          <w:b/>
          <w:color w:val="000000"/>
          <w:spacing w:val="1"/>
        </w:rPr>
        <w:t>uppo</w:t>
      </w:r>
      <w:r w:rsidR="00161501">
        <w:rPr>
          <w:rFonts w:ascii="Calibri" w:eastAsia="Calibri" w:hAnsi="Calibri" w:cs="Calibri"/>
          <w:b/>
          <w:color w:val="000000"/>
          <w:spacing w:val="-1"/>
        </w:rPr>
        <w:t>r</w:t>
      </w:r>
      <w:r w:rsidR="00161501">
        <w:rPr>
          <w:rFonts w:ascii="Calibri" w:eastAsia="Calibri" w:hAnsi="Calibri" w:cs="Calibri"/>
          <w:b/>
          <w:color w:val="000000"/>
        </w:rPr>
        <w:t>t</w:t>
      </w:r>
      <w:r w:rsidR="00161501">
        <w:rPr>
          <w:rFonts w:ascii="Calibri" w:eastAsia="Calibri" w:hAnsi="Calibri" w:cs="Calibri"/>
          <w:b/>
          <w:color w:val="000000"/>
          <w:spacing w:val="44"/>
        </w:rPr>
        <w:t xml:space="preserve"> </w:t>
      </w:r>
      <w:r w:rsidR="00161501">
        <w:rPr>
          <w:rFonts w:ascii="Calibri" w:eastAsia="Calibri" w:hAnsi="Calibri" w:cs="Calibri"/>
          <w:b/>
          <w:color w:val="000000"/>
        </w:rPr>
        <w:t>-</w:t>
      </w:r>
      <w:r w:rsidR="00161501">
        <w:rPr>
          <w:rFonts w:ascii="Calibri" w:eastAsia="Calibri" w:hAnsi="Calibri" w:cs="Calibri"/>
          <w:b/>
          <w:color w:val="000000"/>
          <w:spacing w:val="-1"/>
        </w:rPr>
        <w:t xml:space="preserve"> </w:t>
      </w:r>
      <w:proofErr w:type="spellStart"/>
      <w:r w:rsidR="00161501">
        <w:rPr>
          <w:rFonts w:ascii="Calibri" w:eastAsia="Calibri" w:hAnsi="Calibri" w:cs="Calibri"/>
          <w:b/>
          <w:color w:val="000000"/>
        </w:rPr>
        <w:t>P</w:t>
      </w:r>
      <w:r w:rsidR="00161501">
        <w:rPr>
          <w:rFonts w:ascii="Calibri" w:eastAsia="Calibri" w:hAnsi="Calibri" w:cs="Calibri"/>
          <w:b/>
          <w:color w:val="000000"/>
          <w:spacing w:val="-1"/>
        </w:rPr>
        <w:t>i</w:t>
      </w:r>
      <w:r w:rsidR="00161501">
        <w:rPr>
          <w:rFonts w:ascii="Calibri" w:eastAsia="Calibri" w:hAnsi="Calibri" w:cs="Calibri"/>
          <w:b/>
          <w:color w:val="000000"/>
          <w:spacing w:val="1"/>
        </w:rPr>
        <w:t>mpr</w:t>
      </w:r>
      <w:r w:rsidR="00161501">
        <w:rPr>
          <w:rFonts w:ascii="Calibri" w:eastAsia="Calibri" w:hAnsi="Calibri" w:cs="Calibri"/>
          <w:b/>
          <w:color w:val="000000"/>
          <w:spacing w:val="-1"/>
        </w:rPr>
        <w:t>i</w:t>
      </w:r>
      <w:r w:rsidR="00161501">
        <w:rPr>
          <w:rFonts w:ascii="Calibri" w:eastAsia="Calibri" w:hAnsi="Calibri" w:cs="Calibri"/>
          <w:b/>
          <w:color w:val="000000"/>
        </w:rPr>
        <w:t>C</w:t>
      </w:r>
      <w:r w:rsidR="00161501">
        <w:rPr>
          <w:rFonts w:ascii="Calibri" w:eastAsia="Calibri" w:hAnsi="Calibri" w:cs="Calibri"/>
          <w:b/>
          <w:color w:val="000000"/>
          <w:spacing w:val="1"/>
        </w:rPr>
        <w:t>h</w:t>
      </w:r>
      <w:r w:rsidR="00161501">
        <w:rPr>
          <w:rFonts w:ascii="Calibri" w:eastAsia="Calibri" w:hAnsi="Calibri" w:cs="Calibri"/>
          <w:b/>
          <w:color w:val="000000"/>
          <w:spacing w:val="-1"/>
        </w:rPr>
        <w:t>i</w:t>
      </w:r>
      <w:r w:rsidR="00161501">
        <w:rPr>
          <w:rFonts w:ascii="Calibri" w:eastAsia="Calibri" w:hAnsi="Calibri" w:cs="Calibri"/>
          <w:b/>
          <w:color w:val="000000"/>
          <w:spacing w:val="1"/>
        </w:rPr>
        <w:t>nch</w:t>
      </w:r>
      <w:r w:rsidR="00161501">
        <w:rPr>
          <w:rFonts w:ascii="Calibri" w:eastAsia="Calibri" w:hAnsi="Calibri" w:cs="Calibri"/>
          <w:b/>
          <w:color w:val="000000"/>
        </w:rPr>
        <w:t>wad</w:t>
      </w:r>
      <w:proofErr w:type="spellEnd"/>
      <w:r w:rsidR="00161501">
        <w:rPr>
          <w:rFonts w:ascii="Calibri" w:eastAsia="Calibri" w:hAnsi="Calibri" w:cs="Calibri"/>
          <w:b/>
          <w:color w:val="000000"/>
          <w:spacing w:val="-14"/>
        </w:rPr>
        <w:t xml:space="preserve"> </w:t>
      </w:r>
      <w:r w:rsidR="00161501">
        <w:rPr>
          <w:rFonts w:ascii="Calibri" w:eastAsia="Calibri" w:hAnsi="Calibri" w:cs="Calibri"/>
          <w:b/>
          <w:color w:val="000000"/>
          <w:spacing w:val="-1"/>
        </w:rPr>
        <w:t>E</w:t>
      </w:r>
      <w:r w:rsidR="00161501">
        <w:rPr>
          <w:rFonts w:ascii="Calibri" w:eastAsia="Calibri" w:hAnsi="Calibri" w:cs="Calibri"/>
          <w:b/>
          <w:color w:val="000000"/>
          <w:spacing w:val="1"/>
        </w:rPr>
        <w:t>duc</w:t>
      </w:r>
      <w:r w:rsidR="00161501">
        <w:rPr>
          <w:rFonts w:ascii="Calibri" w:eastAsia="Calibri" w:hAnsi="Calibri" w:cs="Calibri"/>
          <w:b/>
          <w:color w:val="000000"/>
        </w:rPr>
        <w:t>ation</w:t>
      </w:r>
      <w:r w:rsidR="00161501">
        <w:rPr>
          <w:rFonts w:ascii="Calibri" w:eastAsia="Calibri" w:hAnsi="Calibri" w:cs="Calibri"/>
          <w:b/>
          <w:color w:val="000000"/>
          <w:spacing w:val="-7"/>
        </w:rPr>
        <w:t xml:space="preserve"> </w:t>
      </w:r>
      <w:r w:rsidR="00161501">
        <w:rPr>
          <w:rFonts w:ascii="Calibri" w:eastAsia="Calibri" w:hAnsi="Calibri" w:cs="Calibri"/>
          <w:b/>
          <w:color w:val="000000"/>
        </w:rPr>
        <w:t>T</w:t>
      </w:r>
      <w:r w:rsidR="00161501">
        <w:rPr>
          <w:rFonts w:ascii="Calibri" w:eastAsia="Calibri" w:hAnsi="Calibri" w:cs="Calibri"/>
          <w:b/>
          <w:color w:val="000000"/>
          <w:spacing w:val="1"/>
        </w:rPr>
        <w:t>ru</w:t>
      </w:r>
      <w:r w:rsidR="00161501">
        <w:rPr>
          <w:rFonts w:ascii="Calibri" w:eastAsia="Calibri" w:hAnsi="Calibri" w:cs="Calibri"/>
          <w:b/>
          <w:color w:val="000000"/>
        </w:rPr>
        <w:t>st</w:t>
      </w:r>
      <w:r w:rsidR="00161501">
        <w:rPr>
          <w:rFonts w:ascii="Calibri" w:eastAsia="Calibri" w:hAnsi="Calibri" w:cs="Calibri"/>
          <w:b/>
          <w:color w:val="000000"/>
          <w:spacing w:val="-4"/>
        </w:rPr>
        <w:t xml:space="preserve"> </w:t>
      </w:r>
      <w:r w:rsidR="00161501">
        <w:rPr>
          <w:rFonts w:ascii="Calibri" w:eastAsia="Calibri" w:hAnsi="Calibri" w:cs="Calibri"/>
          <w:b/>
          <w:color w:val="000000"/>
          <w:w w:val="99"/>
        </w:rPr>
        <w:t>(PC</w:t>
      </w:r>
      <w:r w:rsidR="00161501">
        <w:rPr>
          <w:rFonts w:ascii="Calibri" w:eastAsia="Calibri" w:hAnsi="Calibri" w:cs="Calibri"/>
          <w:b/>
          <w:color w:val="000000"/>
          <w:spacing w:val="-1"/>
          <w:w w:val="99"/>
        </w:rPr>
        <w:t>E</w:t>
      </w:r>
      <w:r w:rsidR="00161501">
        <w:rPr>
          <w:rFonts w:ascii="Calibri" w:eastAsia="Calibri" w:hAnsi="Calibri" w:cs="Calibri"/>
          <w:b/>
          <w:color w:val="000000"/>
          <w:w w:val="99"/>
        </w:rPr>
        <w:t>T)</w:t>
      </w:r>
    </w:p>
    <w:p w14:paraId="0A80039E" w14:textId="77777777" w:rsidR="00FB60E3" w:rsidRDefault="00161501">
      <w:pPr>
        <w:spacing w:before="45"/>
        <w:ind w:left="245" w:right="264"/>
        <w:jc w:val="center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color w:val="006FC0"/>
          <w:spacing w:val="-1"/>
          <w:sz w:val="26"/>
          <w:szCs w:val="26"/>
        </w:rPr>
        <w:t>A</w:t>
      </w:r>
      <w:r>
        <w:rPr>
          <w:rFonts w:ascii="Calibri" w:eastAsia="Calibri" w:hAnsi="Calibri" w:cs="Calibri"/>
          <w:b/>
          <w:color w:val="006FC0"/>
          <w:sz w:val="26"/>
          <w:szCs w:val="26"/>
        </w:rPr>
        <w:t>pp</w:t>
      </w:r>
      <w:r>
        <w:rPr>
          <w:rFonts w:ascii="Calibri" w:eastAsia="Calibri" w:hAnsi="Calibri" w:cs="Calibri"/>
          <w:b/>
          <w:color w:val="006FC0"/>
          <w:spacing w:val="1"/>
          <w:sz w:val="26"/>
          <w:szCs w:val="26"/>
        </w:rPr>
        <w:t>r</w:t>
      </w:r>
      <w:r>
        <w:rPr>
          <w:rFonts w:ascii="Calibri" w:eastAsia="Calibri" w:hAnsi="Calibri" w:cs="Calibri"/>
          <w:b/>
          <w:color w:val="006FC0"/>
          <w:sz w:val="26"/>
          <w:szCs w:val="26"/>
        </w:rPr>
        <w:t>ov</w:t>
      </w:r>
      <w:r>
        <w:rPr>
          <w:rFonts w:ascii="Calibri" w:eastAsia="Calibri" w:hAnsi="Calibri" w:cs="Calibri"/>
          <w:b/>
          <w:color w:val="006FC0"/>
          <w:spacing w:val="1"/>
          <w:sz w:val="26"/>
          <w:szCs w:val="26"/>
        </w:rPr>
        <w:t>e</w:t>
      </w:r>
      <w:r>
        <w:rPr>
          <w:rFonts w:ascii="Calibri" w:eastAsia="Calibri" w:hAnsi="Calibri" w:cs="Calibri"/>
          <w:b/>
          <w:color w:val="006FC0"/>
          <w:sz w:val="26"/>
          <w:szCs w:val="26"/>
        </w:rPr>
        <w:t>d</w:t>
      </w:r>
      <w:r>
        <w:rPr>
          <w:rFonts w:ascii="Calibri" w:eastAsia="Calibri" w:hAnsi="Calibri" w:cs="Calibri"/>
          <w:b/>
          <w:color w:val="006FC0"/>
          <w:spacing w:val="-12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color w:val="006FC0"/>
          <w:spacing w:val="2"/>
          <w:sz w:val="26"/>
          <w:szCs w:val="26"/>
        </w:rPr>
        <w:t>b</w:t>
      </w:r>
      <w:r>
        <w:rPr>
          <w:rFonts w:ascii="Calibri" w:eastAsia="Calibri" w:hAnsi="Calibri" w:cs="Calibri"/>
          <w:b/>
          <w:color w:val="006FC0"/>
          <w:sz w:val="26"/>
          <w:szCs w:val="26"/>
        </w:rPr>
        <w:t>y</w:t>
      </w:r>
      <w:r>
        <w:rPr>
          <w:rFonts w:ascii="Calibri" w:eastAsia="Calibri" w:hAnsi="Calibri" w:cs="Calibri"/>
          <w:b/>
          <w:color w:val="006FC0"/>
          <w:spacing w:val="-2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color w:val="006FC0"/>
          <w:spacing w:val="-1"/>
          <w:sz w:val="26"/>
          <w:szCs w:val="26"/>
        </w:rPr>
        <w:t>A</w:t>
      </w:r>
      <w:r>
        <w:rPr>
          <w:rFonts w:ascii="Calibri" w:eastAsia="Calibri" w:hAnsi="Calibri" w:cs="Calibri"/>
          <w:b/>
          <w:color w:val="006FC0"/>
          <w:sz w:val="26"/>
          <w:szCs w:val="26"/>
        </w:rPr>
        <w:t>I</w:t>
      </w:r>
      <w:r>
        <w:rPr>
          <w:rFonts w:ascii="Calibri" w:eastAsia="Calibri" w:hAnsi="Calibri" w:cs="Calibri"/>
          <w:b/>
          <w:color w:val="006FC0"/>
          <w:spacing w:val="2"/>
          <w:sz w:val="26"/>
          <w:szCs w:val="26"/>
        </w:rPr>
        <w:t>C</w:t>
      </w:r>
      <w:r>
        <w:rPr>
          <w:rFonts w:ascii="Calibri" w:eastAsia="Calibri" w:hAnsi="Calibri" w:cs="Calibri"/>
          <w:b/>
          <w:color w:val="006FC0"/>
          <w:spacing w:val="-1"/>
          <w:sz w:val="26"/>
          <w:szCs w:val="26"/>
        </w:rPr>
        <w:t>T</w:t>
      </w:r>
      <w:r>
        <w:rPr>
          <w:rFonts w:ascii="Calibri" w:eastAsia="Calibri" w:hAnsi="Calibri" w:cs="Calibri"/>
          <w:b/>
          <w:color w:val="006FC0"/>
          <w:sz w:val="26"/>
          <w:szCs w:val="26"/>
        </w:rPr>
        <w:t xml:space="preserve">E       </w:t>
      </w:r>
      <w:r>
        <w:rPr>
          <w:rFonts w:ascii="Calibri" w:eastAsia="Calibri" w:hAnsi="Calibri" w:cs="Calibri"/>
          <w:b/>
          <w:color w:val="006FC0"/>
          <w:spacing w:val="35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color w:val="006FC0"/>
          <w:sz w:val="26"/>
          <w:szCs w:val="26"/>
        </w:rPr>
        <w:t>Comp./</w:t>
      </w:r>
      <w:proofErr w:type="spellStart"/>
      <w:r>
        <w:rPr>
          <w:rFonts w:ascii="Calibri" w:eastAsia="Calibri" w:hAnsi="Calibri" w:cs="Calibri"/>
          <w:b/>
          <w:color w:val="006FC0"/>
          <w:spacing w:val="2"/>
          <w:sz w:val="26"/>
          <w:szCs w:val="26"/>
        </w:rPr>
        <w:t>E</w:t>
      </w:r>
      <w:r>
        <w:rPr>
          <w:rFonts w:ascii="Calibri" w:eastAsia="Calibri" w:hAnsi="Calibri" w:cs="Calibri"/>
          <w:b/>
          <w:color w:val="006FC0"/>
          <w:sz w:val="26"/>
          <w:szCs w:val="26"/>
        </w:rPr>
        <w:t>&amp;</w:t>
      </w:r>
      <w:proofErr w:type="gramStart"/>
      <w:r>
        <w:rPr>
          <w:rFonts w:ascii="Calibri" w:eastAsia="Calibri" w:hAnsi="Calibri" w:cs="Calibri"/>
          <w:b/>
          <w:color w:val="006FC0"/>
          <w:spacing w:val="1"/>
          <w:sz w:val="26"/>
          <w:szCs w:val="26"/>
        </w:rPr>
        <w:t>T</w:t>
      </w:r>
      <w:r>
        <w:rPr>
          <w:rFonts w:ascii="Calibri" w:eastAsia="Calibri" w:hAnsi="Calibri" w:cs="Calibri"/>
          <w:b/>
          <w:color w:val="006FC0"/>
          <w:sz w:val="26"/>
          <w:szCs w:val="26"/>
        </w:rPr>
        <w:t>c</w:t>
      </w:r>
      <w:proofErr w:type="spellEnd"/>
      <w:r>
        <w:rPr>
          <w:rFonts w:ascii="Calibri" w:eastAsia="Calibri" w:hAnsi="Calibri" w:cs="Calibri"/>
          <w:b/>
          <w:color w:val="006FC0"/>
          <w:sz w:val="26"/>
          <w:szCs w:val="26"/>
        </w:rPr>
        <w:t>.</w:t>
      </w:r>
      <w:r>
        <w:rPr>
          <w:rFonts w:ascii="Calibri" w:eastAsia="Calibri" w:hAnsi="Calibri" w:cs="Calibri"/>
          <w:b/>
          <w:color w:val="006FC0"/>
          <w:spacing w:val="1"/>
          <w:sz w:val="26"/>
          <w:szCs w:val="26"/>
        </w:rPr>
        <w:t>/</w:t>
      </w:r>
      <w:proofErr w:type="gramEnd"/>
      <w:r>
        <w:rPr>
          <w:rFonts w:ascii="Calibri" w:eastAsia="Calibri" w:hAnsi="Calibri" w:cs="Calibri"/>
          <w:b/>
          <w:color w:val="006FC0"/>
          <w:spacing w:val="-1"/>
          <w:sz w:val="26"/>
          <w:szCs w:val="26"/>
        </w:rPr>
        <w:t>M</w:t>
      </w:r>
      <w:r>
        <w:rPr>
          <w:rFonts w:ascii="Calibri" w:eastAsia="Calibri" w:hAnsi="Calibri" w:cs="Calibri"/>
          <w:b/>
          <w:color w:val="006FC0"/>
          <w:spacing w:val="1"/>
          <w:sz w:val="26"/>
          <w:szCs w:val="26"/>
        </w:rPr>
        <w:t>e</w:t>
      </w:r>
      <w:r>
        <w:rPr>
          <w:rFonts w:ascii="Calibri" w:eastAsia="Calibri" w:hAnsi="Calibri" w:cs="Calibri"/>
          <w:b/>
          <w:color w:val="006FC0"/>
          <w:sz w:val="26"/>
          <w:szCs w:val="26"/>
        </w:rPr>
        <w:t>ch.</w:t>
      </w:r>
      <w:r>
        <w:rPr>
          <w:rFonts w:ascii="Calibri" w:eastAsia="Calibri" w:hAnsi="Calibri" w:cs="Calibri"/>
          <w:b/>
          <w:color w:val="006FC0"/>
          <w:spacing w:val="-22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color w:val="006FC0"/>
          <w:sz w:val="26"/>
          <w:szCs w:val="26"/>
        </w:rPr>
        <w:t>-</w:t>
      </w:r>
      <w:r>
        <w:rPr>
          <w:rFonts w:ascii="Calibri" w:eastAsia="Calibri" w:hAnsi="Calibri" w:cs="Calibri"/>
          <w:b/>
          <w:color w:val="006FC0"/>
          <w:spacing w:val="2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color w:val="006FC0"/>
          <w:spacing w:val="-1"/>
          <w:sz w:val="26"/>
          <w:szCs w:val="26"/>
        </w:rPr>
        <w:t>A</w:t>
      </w:r>
      <w:r>
        <w:rPr>
          <w:rFonts w:ascii="Calibri" w:eastAsia="Calibri" w:hAnsi="Calibri" w:cs="Calibri"/>
          <w:b/>
          <w:color w:val="006FC0"/>
          <w:sz w:val="26"/>
          <w:szCs w:val="26"/>
        </w:rPr>
        <w:t>c</w:t>
      </w:r>
      <w:r>
        <w:rPr>
          <w:rFonts w:ascii="Calibri" w:eastAsia="Calibri" w:hAnsi="Calibri" w:cs="Calibri"/>
          <w:b/>
          <w:color w:val="006FC0"/>
          <w:spacing w:val="1"/>
          <w:sz w:val="26"/>
          <w:szCs w:val="26"/>
        </w:rPr>
        <w:t>c</w:t>
      </w:r>
      <w:r>
        <w:rPr>
          <w:rFonts w:ascii="Calibri" w:eastAsia="Calibri" w:hAnsi="Calibri" w:cs="Calibri"/>
          <w:b/>
          <w:color w:val="006FC0"/>
          <w:spacing w:val="-1"/>
          <w:sz w:val="26"/>
          <w:szCs w:val="26"/>
        </w:rPr>
        <w:t>r</w:t>
      </w:r>
      <w:r>
        <w:rPr>
          <w:rFonts w:ascii="Calibri" w:eastAsia="Calibri" w:hAnsi="Calibri" w:cs="Calibri"/>
          <w:b/>
          <w:color w:val="006FC0"/>
          <w:spacing w:val="1"/>
          <w:sz w:val="26"/>
          <w:szCs w:val="26"/>
        </w:rPr>
        <w:t>e</w:t>
      </w:r>
      <w:r>
        <w:rPr>
          <w:rFonts w:ascii="Calibri" w:eastAsia="Calibri" w:hAnsi="Calibri" w:cs="Calibri"/>
          <w:b/>
          <w:color w:val="006FC0"/>
          <w:sz w:val="26"/>
          <w:szCs w:val="26"/>
        </w:rPr>
        <w:t>d</w:t>
      </w:r>
      <w:r>
        <w:rPr>
          <w:rFonts w:ascii="Calibri" w:eastAsia="Calibri" w:hAnsi="Calibri" w:cs="Calibri"/>
          <w:b/>
          <w:color w:val="006FC0"/>
          <w:spacing w:val="1"/>
          <w:sz w:val="26"/>
          <w:szCs w:val="26"/>
        </w:rPr>
        <w:t>i</w:t>
      </w:r>
      <w:r>
        <w:rPr>
          <w:rFonts w:ascii="Calibri" w:eastAsia="Calibri" w:hAnsi="Calibri" w:cs="Calibri"/>
          <w:b/>
          <w:color w:val="006FC0"/>
          <w:spacing w:val="-1"/>
          <w:sz w:val="26"/>
          <w:szCs w:val="26"/>
        </w:rPr>
        <w:t>te</w:t>
      </w:r>
      <w:r>
        <w:rPr>
          <w:rFonts w:ascii="Calibri" w:eastAsia="Calibri" w:hAnsi="Calibri" w:cs="Calibri"/>
          <w:b/>
          <w:color w:val="006FC0"/>
          <w:sz w:val="26"/>
          <w:szCs w:val="26"/>
        </w:rPr>
        <w:t>d</w:t>
      </w:r>
      <w:r>
        <w:rPr>
          <w:rFonts w:ascii="Calibri" w:eastAsia="Calibri" w:hAnsi="Calibri" w:cs="Calibri"/>
          <w:b/>
          <w:color w:val="006FC0"/>
          <w:spacing w:val="-11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color w:val="006FC0"/>
          <w:sz w:val="26"/>
          <w:szCs w:val="26"/>
        </w:rPr>
        <w:t>by</w:t>
      </w:r>
      <w:r>
        <w:rPr>
          <w:rFonts w:ascii="Calibri" w:eastAsia="Calibri" w:hAnsi="Calibri" w:cs="Calibri"/>
          <w:b/>
          <w:color w:val="006FC0"/>
          <w:spacing w:val="-2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color w:val="006FC0"/>
          <w:sz w:val="26"/>
          <w:szCs w:val="26"/>
        </w:rPr>
        <w:t>N</w:t>
      </w:r>
      <w:r>
        <w:rPr>
          <w:rFonts w:ascii="Calibri" w:eastAsia="Calibri" w:hAnsi="Calibri" w:cs="Calibri"/>
          <w:b/>
          <w:color w:val="006FC0"/>
          <w:spacing w:val="3"/>
          <w:sz w:val="26"/>
          <w:szCs w:val="26"/>
        </w:rPr>
        <w:t>B</w:t>
      </w:r>
      <w:r>
        <w:rPr>
          <w:rFonts w:ascii="Calibri" w:eastAsia="Calibri" w:hAnsi="Calibri" w:cs="Calibri"/>
          <w:b/>
          <w:color w:val="006FC0"/>
          <w:sz w:val="26"/>
          <w:szCs w:val="26"/>
        </w:rPr>
        <w:t xml:space="preserve">A        </w:t>
      </w:r>
      <w:r>
        <w:rPr>
          <w:rFonts w:ascii="Calibri" w:eastAsia="Calibri" w:hAnsi="Calibri" w:cs="Calibri"/>
          <w:b/>
          <w:color w:val="006FC0"/>
          <w:spacing w:val="2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color w:val="006FC0"/>
          <w:spacing w:val="-1"/>
          <w:sz w:val="26"/>
          <w:szCs w:val="26"/>
        </w:rPr>
        <w:t>A</w:t>
      </w:r>
      <w:r>
        <w:rPr>
          <w:rFonts w:ascii="Calibri" w:eastAsia="Calibri" w:hAnsi="Calibri" w:cs="Calibri"/>
          <w:b/>
          <w:color w:val="006FC0"/>
          <w:sz w:val="26"/>
          <w:szCs w:val="26"/>
        </w:rPr>
        <w:t>ffi</w:t>
      </w:r>
      <w:r>
        <w:rPr>
          <w:rFonts w:ascii="Calibri" w:eastAsia="Calibri" w:hAnsi="Calibri" w:cs="Calibri"/>
          <w:b/>
          <w:color w:val="006FC0"/>
          <w:spacing w:val="1"/>
          <w:sz w:val="26"/>
          <w:szCs w:val="26"/>
        </w:rPr>
        <w:t>li</w:t>
      </w:r>
      <w:r>
        <w:rPr>
          <w:rFonts w:ascii="Calibri" w:eastAsia="Calibri" w:hAnsi="Calibri" w:cs="Calibri"/>
          <w:b/>
          <w:color w:val="006FC0"/>
          <w:spacing w:val="-1"/>
          <w:sz w:val="26"/>
          <w:szCs w:val="26"/>
        </w:rPr>
        <w:t>a</w:t>
      </w:r>
      <w:r>
        <w:rPr>
          <w:rFonts w:ascii="Calibri" w:eastAsia="Calibri" w:hAnsi="Calibri" w:cs="Calibri"/>
          <w:b/>
          <w:color w:val="006FC0"/>
          <w:spacing w:val="1"/>
          <w:sz w:val="26"/>
          <w:szCs w:val="26"/>
        </w:rPr>
        <w:t>t</w:t>
      </w:r>
      <w:r>
        <w:rPr>
          <w:rFonts w:ascii="Calibri" w:eastAsia="Calibri" w:hAnsi="Calibri" w:cs="Calibri"/>
          <w:b/>
          <w:color w:val="006FC0"/>
          <w:spacing w:val="-1"/>
          <w:sz w:val="26"/>
          <w:szCs w:val="26"/>
        </w:rPr>
        <w:t>e</w:t>
      </w:r>
      <w:r>
        <w:rPr>
          <w:rFonts w:ascii="Calibri" w:eastAsia="Calibri" w:hAnsi="Calibri" w:cs="Calibri"/>
          <w:b/>
          <w:color w:val="006FC0"/>
          <w:sz w:val="26"/>
          <w:szCs w:val="26"/>
        </w:rPr>
        <w:t>d</w:t>
      </w:r>
      <w:r>
        <w:rPr>
          <w:rFonts w:ascii="Calibri" w:eastAsia="Calibri" w:hAnsi="Calibri" w:cs="Calibri"/>
          <w:b/>
          <w:color w:val="006FC0"/>
          <w:spacing w:val="-9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color w:val="006FC0"/>
          <w:spacing w:val="-1"/>
          <w:sz w:val="26"/>
          <w:szCs w:val="26"/>
        </w:rPr>
        <w:t>t</w:t>
      </w:r>
      <w:r>
        <w:rPr>
          <w:rFonts w:ascii="Calibri" w:eastAsia="Calibri" w:hAnsi="Calibri" w:cs="Calibri"/>
          <w:b/>
          <w:color w:val="006FC0"/>
          <w:sz w:val="26"/>
          <w:szCs w:val="26"/>
        </w:rPr>
        <w:t>o</w:t>
      </w:r>
      <w:r>
        <w:rPr>
          <w:rFonts w:ascii="Calibri" w:eastAsia="Calibri" w:hAnsi="Calibri" w:cs="Calibri"/>
          <w:b/>
          <w:color w:val="006FC0"/>
          <w:spacing w:val="-1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color w:val="006FC0"/>
          <w:w w:val="99"/>
          <w:sz w:val="26"/>
          <w:szCs w:val="26"/>
        </w:rPr>
        <w:t>S</w:t>
      </w:r>
      <w:r>
        <w:rPr>
          <w:rFonts w:ascii="Calibri" w:eastAsia="Calibri" w:hAnsi="Calibri" w:cs="Calibri"/>
          <w:b/>
          <w:color w:val="006FC0"/>
          <w:spacing w:val="1"/>
          <w:w w:val="99"/>
          <w:sz w:val="26"/>
          <w:szCs w:val="26"/>
        </w:rPr>
        <w:t>P</w:t>
      </w:r>
      <w:r>
        <w:rPr>
          <w:rFonts w:ascii="Calibri" w:eastAsia="Calibri" w:hAnsi="Calibri" w:cs="Calibri"/>
          <w:b/>
          <w:color w:val="006FC0"/>
          <w:spacing w:val="-1"/>
          <w:w w:val="99"/>
          <w:sz w:val="26"/>
          <w:szCs w:val="26"/>
        </w:rPr>
        <w:t>P</w:t>
      </w:r>
      <w:r>
        <w:rPr>
          <w:rFonts w:ascii="Calibri" w:eastAsia="Calibri" w:hAnsi="Calibri" w:cs="Calibri"/>
          <w:b/>
          <w:color w:val="006FC0"/>
          <w:w w:val="99"/>
          <w:sz w:val="26"/>
          <w:szCs w:val="26"/>
        </w:rPr>
        <w:t>U</w:t>
      </w:r>
    </w:p>
    <w:p w14:paraId="6C178E0D" w14:textId="40934AD2" w:rsidR="00FB60E3" w:rsidRDefault="008E1E96">
      <w:pPr>
        <w:spacing w:before="8"/>
        <w:ind w:left="868" w:right="857"/>
        <w:jc w:val="center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1" locked="0" layoutInCell="1" allowOverlap="1" wp14:anchorId="2BEFFD06" wp14:editId="67584671">
                <wp:simplePos x="0" y="0"/>
                <wp:positionH relativeFrom="page">
                  <wp:posOffset>842645</wp:posOffset>
                </wp:positionH>
                <wp:positionV relativeFrom="paragraph">
                  <wp:posOffset>0</wp:posOffset>
                </wp:positionV>
                <wp:extent cx="6247765" cy="7620"/>
                <wp:effectExtent l="4445" t="5715" r="5715" b="5715"/>
                <wp:wrapNone/>
                <wp:docPr id="1401946923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47765" cy="7620"/>
                          <a:chOff x="1327" y="0"/>
                          <a:chExt cx="9839" cy="12"/>
                        </a:xfrm>
                      </wpg:grpSpPr>
                      <wps:wsp>
                        <wps:cNvPr id="213585243" name="Freeform 17"/>
                        <wps:cNvSpPr>
                          <a:spLocks/>
                        </wps:cNvSpPr>
                        <wps:spPr bwMode="auto">
                          <a:xfrm>
                            <a:off x="1332" y="6"/>
                            <a:ext cx="2410" cy="0"/>
                          </a:xfrm>
                          <a:custGeom>
                            <a:avLst/>
                            <a:gdLst>
                              <a:gd name="T0" fmla="+- 0 1332 1332"/>
                              <a:gd name="T1" fmla="*/ T0 w 2410"/>
                              <a:gd name="T2" fmla="+- 0 3742 1332"/>
                              <a:gd name="T3" fmla="*/ T2 w 24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410">
                                <a:moveTo>
                                  <a:pt x="0" y="0"/>
                                </a:moveTo>
                                <a:lnTo>
                                  <a:pt x="24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3634981" name="Freeform 16"/>
                        <wps:cNvSpPr>
                          <a:spLocks/>
                        </wps:cNvSpPr>
                        <wps:spPr bwMode="auto">
                          <a:xfrm>
                            <a:off x="3743" y="6"/>
                            <a:ext cx="10" cy="0"/>
                          </a:xfrm>
                          <a:custGeom>
                            <a:avLst/>
                            <a:gdLst>
                              <a:gd name="T0" fmla="+- 0 3743 3743"/>
                              <a:gd name="T1" fmla="*/ T0 w 10"/>
                              <a:gd name="T2" fmla="+- 0 3752 3743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5796411" name="Freeform 15"/>
                        <wps:cNvSpPr>
                          <a:spLocks/>
                        </wps:cNvSpPr>
                        <wps:spPr bwMode="auto">
                          <a:xfrm>
                            <a:off x="3752" y="6"/>
                            <a:ext cx="5091" cy="0"/>
                          </a:xfrm>
                          <a:custGeom>
                            <a:avLst/>
                            <a:gdLst>
                              <a:gd name="T0" fmla="+- 0 3752 3752"/>
                              <a:gd name="T1" fmla="*/ T0 w 5091"/>
                              <a:gd name="T2" fmla="+- 0 8844 3752"/>
                              <a:gd name="T3" fmla="*/ T2 w 509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091">
                                <a:moveTo>
                                  <a:pt x="0" y="0"/>
                                </a:moveTo>
                                <a:lnTo>
                                  <a:pt x="5092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739785" name="Freeform 14"/>
                        <wps:cNvSpPr>
                          <a:spLocks/>
                        </wps:cNvSpPr>
                        <wps:spPr bwMode="auto">
                          <a:xfrm>
                            <a:off x="8844" y="6"/>
                            <a:ext cx="10" cy="0"/>
                          </a:xfrm>
                          <a:custGeom>
                            <a:avLst/>
                            <a:gdLst>
                              <a:gd name="T0" fmla="+- 0 8844 8844"/>
                              <a:gd name="T1" fmla="*/ T0 w 10"/>
                              <a:gd name="T2" fmla="+- 0 8853 8844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1981595" name="Freeform 13"/>
                        <wps:cNvSpPr>
                          <a:spLocks/>
                        </wps:cNvSpPr>
                        <wps:spPr bwMode="auto">
                          <a:xfrm>
                            <a:off x="8853" y="6"/>
                            <a:ext cx="2307" cy="0"/>
                          </a:xfrm>
                          <a:custGeom>
                            <a:avLst/>
                            <a:gdLst>
                              <a:gd name="T0" fmla="+- 0 8853 8853"/>
                              <a:gd name="T1" fmla="*/ T0 w 2307"/>
                              <a:gd name="T2" fmla="+- 0 11160 8853"/>
                              <a:gd name="T3" fmla="*/ T2 w 230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307">
                                <a:moveTo>
                                  <a:pt x="0" y="0"/>
                                </a:moveTo>
                                <a:lnTo>
                                  <a:pt x="2307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87C1A7" id="Group 12" o:spid="_x0000_s1026" style="position:absolute;margin-left:66.35pt;margin-top:0;width:491.95pt;height:.6pt;z-index:-251662336;mso-position-horizontal-relative:page" coordorigin="1327" coordsize="9839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">
                <v:shape id="Freeform 17" o:spid="_x0000_s1027" style="position:absolute;left:1332;top:6;width:2410;height:0;visibility:visible;mso-wrap-style:square;v-text-anchor:top" coordsize="24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" path="m,l2410,e" filled="f" strokeweight=".58pt">
                  <v:path arrowok="t" o:connecttype="custom" o:connectlocs="0,0;2410,0" o:connectangles="0,0"/>
                </v:shape>
                <v:shape id="Freeform 16" o:spid="_x0000_s1028" style="position:absolute;left:3743;top:6;width:10;height:0;visibility:visible;mso-wrap-style:square;v-text-anchor:top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" path="m,l9,e" filled="f" strokeweight=".58pt">
                  <v:path arrowok="t" o:connecttype="custom" o:connectlocs="0,0;9,0" o:connectangles="0,0"/>
                </v:shape>
                <v:shape id="Freeform 15" o:spid="_x0000_s1029" style="position:absolute;left:3752;top:6;width:5091;height:0;visibility:visible;mso-wrap-style:square;v-text-anchor:top" coordsize="50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" path="m,l5092,e" filled="f" strokeweight=".58pt">
                  <v:path arrowok="t" o:connecttype="custom" o:connectlocs="0,0;5092,0" o:connectangles="0,0"/>
                </v:shape>
                <v:shape id="Freeform 14" o:spid="_x0000_s1030" style="position:absolute;left:8844;top:6;width:10;height:0;visibility:visible;mso-wrap-style:square;v-text-anchor:top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" path="m,l9,e" filled="f" strokeweight=".58pt">
                  <v:path arrowok="t" o:connecttype="custom" o:connectlocs="0,0;9,0" o:connectangles="0,0"/>
                </v:shape>
                <v:shape id="Freeform 13" o:spid="_x0000_s1031" style="position:absolute;left:8853;top:6;width:2307;height:0;visibility:visible;mso-wrap-style:square;v-text-anchor:top" coordsize="230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" path="m,l2307,e" filled="f" strokeweight=".58pt">
                  <v:path arrowok="t" o:connecttype="custom" o:connectlocs="0,0;2307,0" o:connectangles="0,0"/>
                </v:shape>
                <w10:wrap anchorx="page"/>
              </v:group>
            </w:pict>
          </mc:Fallback>
        </mc:AlternateContent>
      </w:r>
      <w:r w:rsidR="00161501">
        <w:rPr>
          <w:rFonts w:ascii="Calibri" w:eastAsia="Calibri" w:hAnsi="Calibri" w:cs="Calibri"/>
          <w:spacing w:val="1"/>
          <w:sz w:val="22"/>
          <w:szCs w:val="22"/>
        </w:rPr>
        <w:t>“</w:t>
      </w:r>
      <w:r w:rsidR="00161501">
        <w:rPr>
          <w:rFonts w:ascii="Calibri" w:eastAsia="Calibri" w:hAnsi="Calibri" w:cs="Calibri"/>
          <w:sz w:val="22"/>
          <w:szCs w:val="22"/>
        </w:rPr>
        <w:t>S</w:t>
      </w:r>
      <w:r w:rsidR="00161501">
        <w:rPr>
          <w:rFonts w:ascii="Calibri" w:eastAsia="Calibri" w:hAnsi="Calibri" w:cs="Calibri"/>
          <w:spacing w:val="-1"/>
          <w:sz w:val="22"/>
          <w:szCs w:val="22"/>
        </w:rPr>
        <w:t>a</w:t>
      </w:r>
      <w:r w:rsidR="00161501">
        <w:rPr>
          <w:rFonts w:ascii="Calibri" w:eastAsia="Calibri" w:hAnsi="Calibri" w:cs="Calibri"/>
          <w:spacing w:val="1"/>
          <w:sz w:val="22"/>
          <w:szCs w:val="22"/>
        </w:rPr>
        <w:t>m</w:t>
      </w:r>
      <w:r w:rsidR="00161501">
        <w:rPr>
          <w:rFonts w:ascii="Calibri" w:eastAsia="Calibri" w:hAnsi="Calibri" w:cs="Calibri"/>
          <w:spacing w:val="-3"/>
          <w:sz w:val="22"/>
          <w:szCs w:val="22"/>
        </w:rPr>
        <w:t>a</w:t>
      </w:r>
      <w:r w:rsidR="00161501">
        <w:rPr>
          <w:rFonts w:ascii="Calibri" w:eastAsia="Calibri" w:hAnsi="Calibri" w:cs="Calibri"/>
          <w:sz w:val="22"/>
          <w:szCs w:val="22"/>
        </w:rPr>
        <w:t xml:space="preserve">rth </w:t>
      </w:r>
      <w:proofErr w:type="spellStart"/>
      <w:r w:rsidR="00161501">
        <w:rPr>
          <w:rFonts w:ascii="Calibri" w:eastAsia="Calibri" w:hAnsi="Calibri" w:cs="Calibri"/>
          <w:sz w:val="22"/>
          <w:szCs w:val="22"/>
        </w:rPr>
        <w:t>V</w:t>
      </w:r>
      <w:r w:rsidR="00161501">
        <w:rPr>
          <w:rFonts w:ascii="Calibri" w:eastAsia="Calibri" w:hAnsi="Calibri" w:cs="Calibri"/>
          <w:spacing w:val="-1"/>
          <w:sz w:val="22"/>
          <w:szCs w:val="22"/>
        </w:rPr>
        <w:t>id</w:t>
      </w:r>
      <w:r w:rsidR="00161501">
        <w:rPr>
          <w:rFonts w:ascii="Calibri" w:eastAsia="Calibri" w:hAnsi="Calibri" w:cs="Calibri"/>
          <w:spacing w:val="1"/>
          <w:sz w:val="22"/>
          <w:szCs w:val="22"/>
        </w:rPr>
        <w:t>y</w:t>
      </w:r>
      <w:r w:rsidR="00161501">
        <w:rPr>
          <w:rFonts w:ascii="Calibri" w:eastAsia="Calibri" w:hAnsi="Calibri" w:cs="Calibri"/>
          <w:sz w:val="22"/>
          <w:szCs w:val="22"/>
        </w:rPr>
        <w:t>a</w:t>
      </w:r>
      <w:r w:rsidR="00161501">
        <w:rPr>
          <w:rFonts w:ascii="Calibri" w:eastAsia="Calibri" w:hAnsi="Calibri" w:cs="Calibri"/>
          <w:spacing w:val="-1"/>
          <w:sz w:val="22"/>
          <w:szCs w:val="22"/>
        </w:rPr>
        <w:t>S</w:t>
      </w:r>
      <w:r w:rsidR="00161501">
        <w:rPr>
          <w:rFonts w:ascii="Calibri" w:eastAsia="Calibri" w:hAnsi="Calibri" w:cs="Calibri"/>
          <w:sz w:val="22"/>
          <w:szCs w:val="22"/>
        </w:rPr>
        <w:t>a</w:t>
      </w:r>
      <w:r w:rsidR="00161501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161501">
        <w:rPr>
          <w:rFonts w:ascii="Calibri" w:eastAsia="Calibri" w:hAnsi="Calibri" w:cs="Calibri"/>
          <w:sz w:val="22"/>
          <w:szCs w:val="22"/>
        </w:rPr>
        <w:t>ku</w:t>
      </w:r>
      <w:r w:rsidR="00161501">
        <w:rPr>
          <w:rFonts w:ascii="Calibri" w:eastAsia="Calibri" w:hAnsi="Calibri" w:cs="Calibri"/>
          <w:spacing w:val="-3"/>
          <w:sz w:val="22"/>
          <w:szCs w:val="22"/>
        </w:rPr>
        <w:t>l</w:t>
      </w:r>
      <w:proofErr w:type="spellEnd"/>
      <w:r w:rsidR="00161501">
        <w:rPr>
          <w:rFonts w:ascii="Calibri" w:eastAsia="Calibri" w:hAnsi="Calibri" w:cs="Calibri"/>
          <w:spacing w:val="1"/>
          <w:sz w:val="22"/>
          <w:szCs w:val="22"/>
        </w:rPr>
        <w:t>”</w:t>
      </w:r>
      <w:r w:rsidR="00161501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="00161501">
        <w:rPr>
          <w:rFonts w:ascii="Calibri" w:eastAsia="Calibri" w:hAnsi="Calibri" w:cs="Calibri"/>
          <w:sz w:val="22"/>
          <w:szCs w:val="22"/>
        </w:rPr>
        <w:t>Vi</w:t>
      </w:r>
      <w:r w:rsidR="00161501">
        <w:rPr>
          <w:rFonts w:ascii="Calibri" w:eastAsia="Calibri" w:hAnsi="Calibri" w:cs="Calibri"/>
          <w:spacing w:val="-3"/>
          <w:sz w:val="22"/>
          <w:szCs w:val="22"/>
        </w:rPr>
        <w:t>s</w:t>
      </w:r>
      <w:r w:rsidR="00161501">
        <w:rPr>
          <w:rFonts w:ascii="Calibri" w:eastAsia="Calibri" w:hAnsi="Calibri" w:cs="Calibri"/>
          <w:spacing w:val="-1"/>
          <w:sz w:val="22"/>
          <w:szCs w:val="22"/>
        </w:rPr>
        <w:t>hnupu</w:t>
      </w:r>
      <w:r w:rsidR="00161501">
        <w:rPr>
          <w:rFonts w:ascii="Calibri" w:eastAsia="Calibri" w:hAnsi="Calibri" w:cs="Calibri"/>
          <w:sz w:val="22"/>
          <w:szCs w:val="22"/>
        </w:rPr>
        <w:t>ri</w:t>
      </w:r>
      <w:proofErr w:type="spellEnd"/>
      <w:r w:rsidR="00161501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="00161501">
        <w:rPr>
          <w:rFonts w:ascii="Calibri" w:eastAsia="Calibri" w:hAnsi="Calibri" w:cs="Calibri"/>
          <w:sz w:val="22"/>
          <w:szCs w:val="22"/>
        </w:rPr>
        <w:t>Tele</w:t>
      </w:r>
      <w:r w:rsidR="00161501">
        <w:rPr>
          <w:rFonts w:ascii="Calibri" w:eastAsia="Calibri" w:hAnsi="Calibri" w:cs="Calibri"/>
          <w:spacing w:val="-1"/>
          <w:sz w:val="22"/>
          <w:szCs w:val="22"/>
        </w:rPr>
        <w:t>g</w:t>
      </w:r>
      <w:r w:rsidR="00161501">
        <w:rPr>
          <w:rFonts w:ascii="Calibri" w:eastAsia="Calibri" w:hAnsi="Calibri" w:cs="Calibri"/>
          <w:sz w:val="22"/>
          <w:szCs w:val="22"/>
        </w:rPr>
        <w:t>a</w:t>
      </w:r>
      <w:r w:rsidR="00161501">
        <w:rPr>
          <w:rFonts w:ascii="Calibri" w:eastAsia="Calibri" w:hAnsi="Calibri" w:cs="Calibri"/>
          <w:spacing w:val="1"/>
          <w:sz w:val="22"/>
          <w:szCs w:val="22"/>
        </w:rPr>
        <w:t>o</w:t>
      </w:r>
      <w:r w:rsidR="00161501">
        <w:rPr>
          <w:rFonts w:ascii="Calibri" w:eastAsia="Calibri" w:hAnsi="Calibri" w:cs="Calibri"/>
          <w:spacing w:val="-3"/>
          <w:sz w:val="22"/>
          <w:szCs w:val="22"/>
        </w:rPr>
        <w:t>n</w:t>
      </w:r>
      <w:r w:rsidR="00161501">
        <w:rPr>
          <w:rFonts w:ascii="Calibri" w:eastAsia="Calibri" w:hAnsi="Calibri" w:cs="Calibri"/>
          <w:spacing w:val="1"/>
          <w:sz w:val="22"/>
          <w:szCs w:val="22"/>
        </w:rPr>
        <w:t>D</w:t>
      </w:r>
      <w:r w:rsidR="00161501">
        <w:rPr>
          <w:rFonts w:ascii="Calibri" w:eastAsia="Calibri" w:hAnsi="Calibri" w:cs="Calibri"/>
          <w:sz w:val="22"/>
          <w:szCs w:val="22"/>
        </w:rPr>
        <w:t>a</w:t>
      </w:r>
      <w:r w:rsidR="00161501">
        <w:rPr>
          <w:rFonts w:ascii="Calibri" w:eastAsia="Calibri" w:hAnsi="Calibri" w:cs="Calibri"/>
          <w:spacing w:val="-1"/>
          <w:sz w:val="22"/>
          <w:szCs w:val="22"/>
        </w:rPr>
        <w:t>bh</w:t>
      </w:r>
      <w:r w:rsidR="00161501">
        <w:rPr>
          <w:rFonts w:ascii="Calibri" w:eastAsia="Calibri" w:hAnsi="Calibri" w:cs="Calibri"/>
          <w:sz w:val="22"/>
          <w:szCs w:val="22"/>
        </w:rPr>
        <w:t>a</w:t>
      </w:r>
      <w:r w:rsidR="00161501">
        <w:rPr>
          <w:rFonts w:ascii="Calibri" w:eastAsia="Calibri" w:hAnsi="Calibri" w:cs="Calibri"/>
          <w:spacing w:val="-1"/>
          <w:sz w:val="22"/>
          <w:szCs w:val="22"/>
        </w:rPr>
        <w:t>d</w:t>
      </w:r>
      <w:r w:rsidR="00161501">
        <w:rPr>
          <w:rFonts w:ascii="Calibri" w:eastAsia="Calibri" w:hAnsi="Calibri" w:cs="Calibri"/>
          <w:spacing w:val="-2"/>
          <w:sz w:val="22"/>
          <w:szCs w:val="22"/>
        </w:rPr>
        <w:t>e</w:t>
      </w:r>
      <w:proofErr w:type="spellEnd"/>
      <w:r w:rsidR="00161501">
        <w:rPr>
          <w:rFonts w:ascii="Calibri" w:eastAsia="Calibri" w:hAnsi="Calibri" w:cs="Calibri"/>
          <w:sz w:val="22"/>
          <w:szCs w:val="22"/>
        </w:rPr>
        <w:t xml:space="preserve">, </w:t>
      </w:r>
      <w:r w:rsidR="00161501">
        <w:rPr>
          <w:rFonts w:ascii="Calibri" w:eastAsia="Calibri" w:hAnsi="Calibri" w:cs="Calibri"/>
          <w:spacing w:val="1"/>
          <w:sz w:val="22"/>
          <w:szCs w:val="22"/>
        </w:rPr>
        <w:t>T</w:t>
      </w:r>
      <w:r w:rsidR="00161501">
        <w:rPr>
          <w:rFonts w:ascii="Calibri" w:eastAsia="Calibri" w:hAnsi="Calibri" w:cs="Calibri"/>
          <w:sz w:val="22"/>
          <w:szCs w:val="22"/>
        </w:rPr>
        <w:t>al</w:t>
      </w:r>
      <w:r w:rsidR="00161501">
        <w:rPr>
          <w:rFonts w:ascii="Calibri" w:eastAsia="Calibri" w:hAnsi="Calibri" w:cs="Calibri"/>
          <w:spacing w:val="-1"/>
          <w:sz w:val="22"/>
          <w:szCs w:val="22"/>
        </w:rPr>
        <w:t>u</w:t>
      </w:r>
      <w:r w:rsidR="00161501">
        <w:rPr>
          <w:rFonts w:ascii="Calibri" w:eastAsia="Calibri" w:hAnsi="Calibri" w:cs="Calibri"/>
          <w:sz w:val="22"/>
          <w:szCs w:val="22"/>
        </w:rPr>
        <w:t>ka</w:t>
      </w:r>
      <w:r w:rsidR="00161501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161501">
        <w:rPr>
          <w:rFonts w:ascii="Calibri" w:eastAsia="Calibri" w:hAnsi="Calibri" w:cs="Calibri"/>
          <w:spacing w:val="1"/>
          <w:sz w:val="22"/>
          <w:szCs w:val="22"/>
        </w:rPr>
        <w:t>M</w:t>
      </w:r>
      <w:r w:rsidR="00161501">
        <w:rPr>
          <w:rFonts w:ascii="Calibri" w:eastAsia="Calibri" w:hAnsi="Calibri" w:cs="Calibri"/>
          <w:spacing w:val="-3"/>
          <w:sz w:val="22"/>
          <w:szCs w:val="22"/>
        </w:rPr>
        <w:t>a</w:t>
      </w:r>
      <w:r w:rsidR="00161501">
        <w:rPr>
          <w:rFonts w:ascii="Calibri" w:eastAsia="Calibri" w:hAnsi="Calibri" w:cs="Calibri"/>
          <w:spacing w:val="1"/>
          <w:sz w:val="22"/>
          <w:szCs w:val="22"/>
        </w:rPr>
        <w:t>v</w:t>
      </w:r>
      <w:r w:rsidR="00161501">
        <w:rPr>
          <w:rFonts w:ascii="Calibri" w:eastAsia="Calibri" w:hAnsi="Calibri" w:cs="Calibri"/>
          <w:sz w:val="22"/>
          <w:szCs w:val="22"/>
        </w:rPr>
        <w:t>al,</w:t>
      </w:r>
      <w:r w:rsidR="00161501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161501">
        <w:rPr>
          <w:rFonts w:ascii="Calibri" w:eastAsia="Calibri" w:hAnsi="Calibri" w:cs="Calibri"/>
          <w:spacing w:val="1"/>
          <w:sz w:val="22"/>
          <w:szCs w:val="22"/>
        </w:rPr>
        <w:t>D</w:t>
      </w:r>
      <w:r w:rsidR="00161501">
        <w:rPr>
          <w:rFonts w:ascii="Calibri" w:eastAsia="Calibri" w:hAnsi="Calibri" w:cs="Calibri"/>
          <w:sz w:val="22"/>
          <w:szCs w:val="22"/>
        </w:rPr>
        <w:t>istri</w:t>
      </w:r>
      <w:r w:rsidR="00161501">
        <w:rPr>
          <w:rFonts w:ascii="Calibri" w:eastAsia="Calibri" w:hAnsi="Calibri" w:cs="Calibri"/>
          <w:spacing w:val="-3"/>
          <w:sz w:val="22"/>
          <w:szCs w:val="22"/>
        </w:rPr>
        <w:t>c</w:t>
      </w:r>
      <w:r w:rsidR="00161501">
        <w:rPr>
          <w:rFonts w:ascii="Calibri" w:eastAsia="Calibri" w:hAnsi="Calibri" w:cs="Calibri"/>
          <w:sz w:val="22"/>
          <w:szCs w:val="22"/>
        </w:rPr>
        <w:t>t</w:t>
      </w:r>
      <w:r w:rsidR="00161501">
        <w:rPr>
          <w:rFonts w:ascii="Calibri" w:eastAsia="Calibri" w:hAnsi="Calibri" w:cs="Calibri"/>
          <w:spacing w:val="1"/>
          <w:sz w:val="22"/>
          <w:szCs w:val="22"/>
        </w:rPr>
        <w:t xml:space="preserve"> P</w:t>
      </w:r>
      <w:r w:rsidR="00161501">
        <w:rPr>
          <w:rFonts w:ascii="Calibri" w:eastAsia="Calibri" w:hAnsi="Calibri" w:cs="Calibri"/>
          <w:spacing w:val="-1"/>
          <w:sz w:val="22"/>
          <w:szCs w:val="22"/>
        </w:rPr>
        <w:t>u</w:t>
      </w:r>
      <w:r w:rsidR="00161501">
        <w:rPr>
          <w:rFonts w:ascii="Calibri" w:eastAsia="Calibri" w:hAnsi="Calibri" w:cs="Calibri"/>
          <w:spacing w:val="-3"/>
          <w:sz w:val="22"/>
          <w:szCs w:val="22"/>
        </w:rPr>
        <w:t>n</w:t>
      </w:r>
      <w:r w:rsidR="00161501">
        <w:rPr>
          <w:rFonts w:ascii="Calibri" w:eastAsia="Calibri" w:hAnsi="Calibri" w:cs="Calibri"/>
          <w:sz w:val="22"/>
          <w:szCs w:val="22"/>
        </w:rPr>
        <w:t>e</w:t>
      </w:r>
      <w:r w:rsidR="00161501"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 w:rsidR="00161501">
        <w:rPr>
          <w:rFonts w:ascii="Calibri" w:eastAsia="Calibri" w:hAnsi="Calibri" w:cs="Calibri"/>
          <w:sz w:val="22"/>
          <w:szCs w:val="22"/>
        </w:rPr>
        <w:t xml:space="preserve">- </w:t>
      </w:r>
      <w:r w:rsidR="00161501">
        <w:rPr>
          <w:rFonts w:ascii="Calibri" w:eastAsia="Calibri" w:hAnsi="Calibri" w:cs="Calibri"/>
          <w:spacing w:val="-2"/>
          <w:sz w:val="22"/>
          <w:szCs w:val="22"/>
        </w:rPr>
        <w:t>4</w:t>
      </w:r>
      <w:r w:rsidR="00161501">
        <w:rPr>
          <w:rFonts w:ascii="Calibri" w:eastAsia="Calibri" w:hAnsi="Calibri" w:cs="Calibri"/>
          <w:spacing w:val="1"/>
          <w:sz w:val="22"/>
          <w:szCs w:val="22"/>
        </w:rPr>
        <w:t>1</w:t>
      </w:r>
      <w:r w:rsidR="00161501">
        <w:rPr>
          <w:rFonts w:ascii="Calibri" w:eastAsia="Calibri" w:hAnsi="Calibri" w:cs="Calibri"/>
          <w:spacing w:val="-2"/>
          <w:sz w:val="22"/>
          <w:szCs w:val="22"/>
        </w:rPr>
        <w:t>05</w:t>
      </w:r>
      <w:r w:rsidR="00161501">
        <w:rPr>
          <w:rFonts w:ascii="Calibri" w:eastAsia="Calibri" w:hAnsi="Calibri" w:cs="Calibri"/>
          <w:spacing w:val="1"/>
          <w:sz w:val="22"/>
          <w:szCs w:val="22"/>
        </w:rPr>
        <w:t>0</w:t>
      </w:r>
      <w:r w:rsidR="00161501">
        <w:rPr>
          <w:rFonts w:ascii="Calibri" w:eastAsia="Calibri" w:hAnsi="Calibri" w:cs="Calibri"/>
          <w:sz w:val="22"/>
          <w:szCs w:val="22"/>
        </w:rPr>
        <w:t>7</w:t>
      </w:r>
    </w:p>
    <w:p w14:paraId="5EB177C4" w14:textId="77777777" w:rsidR="00FB60E3" w:rsidRDefault="00161501">
      <w:pPr>
        <w:tabs>
          <w:tab w:val="left" w:pos="9900"/>
        </w:tabs>
        <w:ind w:left="76" w:right="63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u w:val="single" w:color="000000"/>
        </w:rPr>
        <w:t xml:space="preserve">         </w:t>
      </w:r>
      <w:r>
        <w:rPr>
          <w:rFonts w:ascii="Calibri" w:eastAsia="Calibri" w:hAnsi="Calibri" w:cs="Calibri"/>
          <w:spacing w:val="-3"/>
          <w:sz w:val="22"/>
          <w:szCs w:val="22"/>
          <w:u w:val="single" w:color="000000"/>
        </w:rPr>
        <w:t xml:space="preserve"> 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>T</w:t>
      </w:r>
      <w:r>
        <w:rPr>
          <w:rFonts w:ascii="Calibri" w:eastAsia="Calibri" w:hAnsi="Calibri" w:cs="Calibri"/>
          <w:spacing w:val="1"/>
          <w:sz w:val="22"/>
          <w:szCs w:val="22"/>
          <w:u w:val="single" w:color="000000"/>
        </w:rPr>
        <w:t>e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>l.</w:t>
      </w:r>
      <w:r>
        <w:rPr>
          <w:rFonts w:ascii="Calibri" w:eastAsia="Calibri" w:hAnsi="Calibri" w:cs="Calibri"/>
          <w:spacing w:val="-1"/>
          <w:sz w:val="22"/>
          <w:szCs w:val="22"/>
          <w:u w:val="single" w:color="000000"/>
        </w:rPr>
        <w:t xml:space="preserve"> 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>No.</w:t>
      </w:r>
      <w:r>
        <w:rPr>
          <w:rFonts w:ascii="Calibri" w:eastAsia="Calibri" w:hAnsi="Calibri" w:cs="Calibri"/>
          <w:spacing w:val="-3"/>
          <w:sz w:val="22"/>
          <w:szCs w:val="22"/>
          <w:u w:val="single" w:color="000000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  <w:u w:val="single" w:color="000000"/>
        </w:rPr>
        <w:t>0</w:t>
      </w:r>
      <w:r>
        <w:rPr>
          <w:rFonts w:ascii="Calibri" w:eastAsia="Calibri" w:hAnsi="Calibri" w:cs="Calibri"/>
          <w:spacing w:val="-2"/>
          <w:sz w:val="22"/>
          <w:szCs w:val="22"/>
          <w:u w:val="single" w:color="000000"/>
        </w:rPr>
        <w:t>21</w:t>
      </w:r>
      <w:r>
        <w:rPr>
          <w:rFonts w:ascii="Calibri" w:eastAsia="Calibri" w:hAnsi="Calibri" w:cs="Calibri"/>
          <w:spacing w:val="1"/>
          <w:sz w:val="22"/>
          <w:szCs w:val="22"/>
          <w:u w:val="single" w:color="000000"/>
        </w:rPr>
        <w:t>1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>4</w:t>
      </w:r>
      <w:r>
        <w:rPr>
          <w:rFonts w:ascii="Calibri" w:eastAsia="Calibri" w:hAnsi="Calibri" w:cs="Calibri"/>
          <w:spacing w:val="2"/>
          <w:sz w:val="22"/>
          <w:szCs w:val="22"/>
          <w:u w:val="single" w:color="000000"/>
        </w:rPr>
        <w:t xml:space="preserve"> 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>-</w:t>
      </w:r>
      <w:r>
        <w:rPr>
          <w:rFonts w:ascii="Calibri" w:eastAsia="Calibri" w:hAnsi="Calibri" w:cs="Calibri"/>
          <w:spacing w:val="-2"/>
          <w:sz w:val="22"/>
          <w:szCs w:val="22"/>
          <w:u w:val="single" w:color="000000"/>
        </w:rPr>
        <w:t xml:space="preserve"> 2</w:t>
      </w:r>
      <w:r>
        <w:rPr>
          <w:rFonts w:ascii="Calibri" w:eastAsia="Calibri" w:hAnsi="Calibri" w:cs="Calibri"/>
          <w:spacing w:val="1"/>
          <w:sz w:val="22"/>
          <w:szCs w:val="22"/>
          <w:u w:val="single" w:color="000000"/>
        </w:rPr>
        <w:t>3</w:t>
      </w:r>
      <w:r>
        <w:rPr>
          <w:rFonts w:ascii="Calibri" w:eastAsia="Calibri" w:hAnsi="Calibri" w:cs="Calibri"/>
          <w:spacing w:val="-2"/>
          <w:sz w:val="22"/>
          <w:szCs w:val="22"/>
          <w:u w:val="single" w:color="000000"/>
        </w:rPr>
        <w:t>1</w:t>
      </w:r>
      <w:r>
        <w:rPr>
          <w:rFonts w:ascii="Calibri" w:eastAsia="Calibri" w:hAnsi="Calibri" w:cs="Calibri"/>
          <w:spacing w:val="1"/>
          <w:sz w:val="22"/>
          <w:szCs w:val="22"/>
          <w:u w:val="single" w:color="000000"/>
        </w:rPr>
        <w:t>6</w:t>
      </w:r>
      <w:r>
        <w:rPr>
          <w:rFonts w:ascii="Calibri" w:eastAsia="Calibri" w:hAnsi="Calibri" w:cs="Calibri"/>
          <w:spacing w:val="-2"/>
          <w:sz w:val="22"/>
          <w:szCs w:val="22"/>
          <w:u w:val="single" w:color="000000"/>
        </w:rPr>
        <w:t>6</w:t>
      </w:r>
      <w:r>
        <w:rPr>
          <w:rFonts w:ascii="Calibri" w:eastAsia="Calibri" w:hAnsi="Calibri" w:cs="Calibri"/>
          <w:sz w:val="22"/>
          <w:szCs w:val="22"/>
        </w:rPr>
        <w:t xml:space="preserve">6         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  <w:u w:val="single" w:color="000000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  <w:u w:val="single" w:color="000000"/>
        </w:rPr>
        <w:t>E-</w:t>
      </w:r>
      <w:r>
        <w:rPr>
          <w:rFonts w:ascii="Calibri" w:eastAsia="Calibri" w:hAnsi="Calibri" w:cs="Calibri"/>
          <w:spacing w:val="1"/>
          <w:sz w:val="22"/>
          <w:szCs w:val="22"/>
          <w:u w:val="single" w:color="000000"/>
        </w:rPr>
        <w:t>m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>ail</w:t>
      </w:r>
      <w:r>
        <w:rPr>
          <w:rFonts w:ascii="Calibri" w:eastAsia="Calibri" w:hAnsi="Calibri" w:cs="Calibri"/>
          <w:spacing w:val="-3"/>
          <w:sz w:val="22"/>
          <w:szCs w:val="22"/>
          <w:u w:val="single" w:color="000000"/>
        </w:rPr>
        <w:t xml:space="preserve"> 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>:</w:t>
      </w:r>
      <w:proofErr w:type="gramEnd"/>
      <w:r>
        <w:fldChar w:fldCharType="begin"/>
      </w:r>
      <w:r>
        <w:instrText>HYPERLINK "mailto:nmiettalegaon@gmail.com" \h</w:instrText>
      </w:r>
      <w:r>
        <w:fldChar w:fldCharType="separate"/>
      </w:r>
      <w:r>
        <w:rPr>
          <w:rFonts w:ascii="Calibri" w:eastAsia="Calibri" w:hAnsi="Calibri" w:cs="Calibri"/>
          <w:spacing w:val="1"/>
          <w:sz w:val="22"/>
          <w:szCs w:val="22"/>
          <w:u w:val="single" w:color="000000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  <w:u w:val="single" w:color="000000"/>
        </w:rPr>
        <w:t>n</w:t>
      </w:r>
      <w:r>
        <w:rPr>
          <w:rFonts w:ascii="Calibri" w:eastAsia="Calibri" w:hAnsi="Calibri" w:cs="Calibri"/>
          <w:spacing w:val="1"/>
          <w:sz w:val="22"/>
          <w:szCs w:val="22"/>
          <w:u w:val="single" w:color="000000"/>
        </w:rPr>
        <w:t>m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>ie</w:t>
      </w:r>
      <w:r>
        <w:rPr>
          <w:rFonts w:ascii="Calibri" w:eastAsia="Calibri" w:hAnsi="Calibri" w:cs="Calibri"/>
          <w:spacing w:val="-2"/>
          <w:sz w:val="22"/>
          <w:szCs w:val="22"/>
          <w:u w:val="single" w:color="000000"/>
        </w:rPr>
        <w:t>t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>taleg</w:t>
      </w:r>
      <w:r>
        <w:rPr>
          <w:rFonts w:ascii="Calibri" w:eastAsia="Calibri" w:hAnsi="Calibri" w:cs="Calibri"/>
          <w:spacing w:val="-3"/>
          <w:sz w:val="22"/>
          <w:szCs w:val="22"/>
          <w:u w:val="single" w:color="000000"/>
        </w:rPr>
        <w:t>a</w:t>
      </w:r>
      <w:r>
        <w:rPr>
          <w:rFonts w:ascii="Calibri" w:eastAsia="Calibri" w:hAnsi="Calibri" w:cs="Calibri"/>
          <w:spacing w:val="1"/>
          <w:sz w:val="22"/>
          <w:szCs w:val="22"/>
          <w:u w:val="single" w:color="000000"/>
        </w:rPr>
        <w:t>o</w:t>
      </w:r>
      <w:r>
        <w:rPr>
          <w:rFonts w:ascii="Calibri" w:eastAsia="Calibri" w:hAnsi="Calibri" w:cs="Calibri"/>
          <w:spacing w:val="-1"/>
          <w:sz w:val="22"/>
          <w:szCs w:val="22"/>
          <w:u w:val="single" w:color="000000"/>
        </w:rPr>
        <w:t>n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>@</w:t>
      </w:r>
      <w:r>
        <w:rPr>
          <w:rFonts w:ascii="Calibri" w:eastAsia="Calibri" w:hAnsi="Calibri" w:cs="Calibri"/>
          <w:spacing w:val="-1"/>
          <w:sz w:val="22"/>
          <w:szCs w:val="22"/>
          <w:u w:val="single" w:color="000000"/>
        </w:rPr>
        <w:t>g</w:t>
      </w:r>
      <w:r>
        <w:rPr>
          <w:rFonts w:ascii="Calibri" w:eastAsia="Calibri" w:hAnsi="Calibri" w:cs="Calibri"/>
          <w:spacing w:val="1"/>
          <w:sz w:val="22"/>
          <w:szCs w:val="22"/>
          <w:u w:val="single" w:color="000000"/>
        </w:rPr>
        <w:t>m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>ai</w:t>
      </w:r>
      <w:r>
        <w:rPr>
          <w:rFonts w:ascii="Calibri" w:eastAsia="Calibri" w:hAnsi="Calibri" w:cs="Calibri"/>
          <w:spacing w:val="-1"/>
          <w:sz w:val="22"/>
          <w:szCs w:val="22"/>
          <w:u w:val="single" w:color="000000"/>
        </w:rPr>
        <w:t>l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>.</w:t>
      </w:r>
      <w:r>
        <w:rPr>
          <w:rFonts w:ascii="Calibri" w:eastAsia="Calibri" w:hAnsi="Calibri" w:cs="Calibri"/>
          <w:spacing w:val="-3"/>
          <w:sz w:val="22"/>
          <w:szCs w:val="22"/>
          <w:u w:val="single" w:color="000000"/>
        </w:rPr>
        <w:t>c</w:t>
      </w:r>
      <w:r>
        <w:rPr>
          <w:rFonts w:ascii="Calibri" w:eastAsia="Calibri" w:hAnsi="Calibri" w:cs="Calibri"/>
          <w:spacing w:val="1"/>
          <w:sz w:val="22"/>
          <w:szCs w:val="22"/>
          <w:u w:val="single" w:color="000000"/>
        </w:rPr>
        <w:t>o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>m</w:t>
      </w:r>
      <w:r>
        <w:fldChar w:fldCharType="end"/>
      </w:r>
      <w:r>
        <w:rPr>
          <w:rFonts w:ascii="Calibri" w:eastAsia="Calibri" w:hAnsi="Calibri" w:cs="Calibri"/>
          <w:sz w:val="22"/>
          <w:szCs w:val="22"/>
          <w:u w:val="single" w:color="000000"/>
        </w:rPr>
        <w:t xml:space="preserve">   </w:t>
      </w:r>
      <w:r>
        <w:rPr>
          <w:rFonts w:ascii="Calibri" w:eastAsia="Calibri" w:hAnsi="Calibri" w:cs="Calibri"/>
          <w:spacing w:val="18"/>
          <w:sz w:val="22"/>
          <w:szCs w:val="22"/>
          <w:u w:val="single" w:color="000000"/>
        </w:rPr>
        <w:t xml:space="preserve"> 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 xml:space="preserve">  </w:t>
      </w:r>
      <w:r>
        <w:rPr>
          <w:rFonts w:ascii="Calibri" w:eastAsia="Calibri" w:hAnsi="Calibri" w:cs="Calibri"/>
          <w:spacing w:val="22"/>
          <w:sz w:val="22"/>
          <w:szCs w:val="22"/>
          <w:u w:val="single" w:color="000000"/>
        </w:rPr>
        <w:t xml:space="preserve"> 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 xml:space="preserve">     </w:t>
      </w:r>
      <w:r>
        <w:rPr>
          <w:rFonts w:ascii="Calibri" w:eastAsia="Calibri" w:hAnsi="Calibri" w:cs="Calibri"/>
          <w:spacing w:val="6"/>
          <w:sz w:val="22"/>
          <w:szCs w:val="22"/>
          <w:u w:val="single" w:color="000000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  <w:u w:val="single" w:color="000000"/>
        </w:rPr>
        <w:t>W</w:t>
      </w:r>
      <w:r>
        <w:rPr>
          <w:rFonts w:ascii="Calibri" w:eastAsia="Calibri" w:hAnsi="Calibri" w:cs="Calibri"/>
          <w:spacing w:val="1"/>
          <w:sz w:val="22"/>
          <w:szCs w:val="22"/>
          <w:u w:val="single" w:color="000000"/>
        </w:rPr>
        <w:t>e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>b</w:t>
      </w:r>
      <w:r>
        <w:rPr>
          <w:rFonts w:ascii="Calibri" w:eastAsia="Calibri" w:hAnsi="Calibri" w:cs="Calibri"/>
          <w:spacing w:val="-1"/>
          <w:sz w:val="22"/>
          <w:szCs w:val="22"/>
          <w:u w:val="single" w:color="000000"/>
        </w:rPr>
        <w:t xml:space="preserve"> 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>:</w:t>
      </w:r>
      <w:proofErr w:type="gramEnd"/>
      <w:hyperlink r:id="rId10">
        <w:r>
          <w:rPr>
            <w:rFonts w:ascii="Calibri" w:eastAsia="Calibri" w:hAnsi="Calibri" w:cs="Calibri"/>
            <w:spacing w:val="-1"/>
            <w:sz w:val="22"/>
            <w:szCs w:val="22"/>
            <w:u w:val="single" w:color="000000"/>
          </w:rPr>
          <w:t xml:space="preserve"> w</w:t>
        </w:r>
        <w:r>
          <w:rPr>
            <w:rFonts w:ascii="Calibri" w:eastAsia="Calibri" w:hAnsi="Calibri" w:cs="Calibri"/>
            <w:sz w:val="22"/>
            <w:szCs w:val="22"/>
            <w:u w:val="single" w:color="000000"/>
          </w:rPr>
          <w:t>w</w:t>
        </w:r>
        <w:r>
          <w:rPr>
            <w:rFonts w:ascii="Calibri" w:eastAsia="Calibri" w:hAnsi="Calibri" w:cs="Calibri"/>
            <w:spacing w:val="1"/>
            <w:sz w:val="22"/>
            <w:szCs w:val="22"/>
            <w:u w:val="single" w:color="000000"/>
          </w:rPr>
          <w:t>w</w:t>
        </w:r>
        <w:r>
          <w:rPr>
            <w:rFonts w:ascii="Calibri" w:eastAsia="Calibri" w:hAnsi="Calibri" w:cs="Calibri"/>
            <w:sz w:val="22"/>
            <w:szCs w:val="22"/>
            <w:u w:val="single" w:color="000000"/>
          </w:rPr>
          <w:t>.</w:t>
        </w:r>
        <w:r>
          <w:rPr>
            <w:rFonts w:ascii="Calibri" w:eastAsia="Calibri" w:hAnsi="Calibri" w:cs="Calibri"/>
            <w:spacing w:val="-4"/>
            <w:sz w:val="22"/>
            <w:szCs w:val="22"/>
            <w:u w:val="single" w:color="000000"/>
          </w:rPr>
          <w:t>n</w:t>
        </w:r>
        <w:r>
          <w:rPr>
            <w:rFonts w:ascii="Calibri" w:eastAsia="Calibri" w:hAnsi="Calibri" w:cs="Calibri"/>
            <w:spacing w:val="1"/>
            <w:sz w:val="22"/>
            <w:szCs w:val="22"/>
            <w:u w:val="single" w:color="000000"/>
          </w:rPr>
          <w:t>m</w:t>
        </w:r>
        <w:r>
          <w:rPr>
            <w:rFonts w:ascii="Calibri" w:eastAsia="Calibri" w:hAnsi="Calibri" w:cs="Calibri"/>
            <w:sz w:val="22"/>
            <w:szCs w:val="22"/>
            <w:u w:val="single" w:color="000000"/>
          </w:rPr>
          <w:t>iet.ed</w:t>
        </w:r>
        <w:r>
          <w:rPr>
            <w:rFonts w:ascii="Calibri" w:eastAsia="Calibri" w:hAnsi="Calibri" w:cs="Calibri"/>
            <w:spacing w:val="-1"/>
            <w:sz w:val="22"/>
            <w:szCs w:val="22"/>
            <w:u w:val="single" w:color="000000"/>
          </w:rPr>
          <w:t>u</w:t>
        </w:r>
        <w:r>
          <w:rPr>
            <w:rFonts w:ascii="Calibri" w:eastAsia="Calibri" w:hAnsi="Calibri" w:cs="Calibri"/>
            <w:sz w:val="22"/>
            <w:szCs w:val="22"/>
            <w:u w:val="single" w:color="000000"/>
          </w:rPr>
          <w:t>.</w:t>
        </w:r>
        <w:r>
          <w:rPr>
            <w:rFonts w:ascii="Calibri" w:eastAsia="Calibri" w:hAnsi="Calibri" w:cs="Calibri"/>
            <w:spacing w:val="-1"/>
            <w:sz w:val="22"/>
            <w:szCs w:val="22"/>
            <w:u w:val="single" w:color="000000"/>
          </w:rPr>
          <w:t>i</w:t>
        </w:r>
        <w:r>
          <w:rPr>
            <w:rFonts w:ascii="Calibri" w:eastAsia="Calibri" w:hAnsi="Calibri" w:cs="Calibri"/>
            <w:sz w:val="22"/>
            <w:szCs w:val="22"/>
            <w:u w:val="single" w:color="000000"/>
          </w:rPr>
          <w:t>n</w:t>
        </w:r>
      </w:hyperlink>
      <w:r>
        <w:rPr>
          <w:rFonts w:ascii="Calibri" w:eastAsia="Calibri" w:hAnsi="Calibri" w:cs="Calibri"/>
          <w:sz w:val="22"/>
          <w:szCs w:val="22"/>
          <w:u w:val="single" w:color="000000"/>
        </w:rPr>
        <w:t xml:space="preserve"> 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ab/>
      </w:r>
    </w:p>
    <w:p w14:paraId="594C7B89" w14:textId="24C3F563" w:rsidR="00FB60E3" w:rsidRDefault="008E1E96">
      <w:pPr>
        <w:tabs>
          <w:tab w:val="left" w:pos="9880"/>
        </w:tabs>
        <w:spacing w:before="10"/>
        <w:ind w:left="72" w:right="59"/>
        <w:jc w:val="center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1" locked="0" layoutInCell="1" allowOverlap="1" wp14:anchorId="30CAA366" wp14:editId="35B9677D">
                <wp:simplePos x="0" y="0"/>
                <wp:positionH relativeFrom="page">
                  <wp:posOffset>2397125</wp:posOffset>
                </wp:positionH>
                <wp:positionV relativeFrom="paragraph">
                  <wp:posOffset>1270</wp:posOffset>
                </wp:positionV>
                <wp:extent cx="438785" cy="7620"/>
                <wp:effectExtent l="6350" t="10160" r="2540" b="1270"/>
                <wp:wrapNone/>
                <wp:docPr id="826416392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8785" cy="7620"/>
                          <a:chOff x="3775" y="2"/>
                          <a:chExt cx="691" cy="12"/>
                        </a:xfrm>
                      </wpg:grpSpPr>
                      <wps:wsp>
                        <wps:cNvPr id="1476344672" name="Freeform 11"/>
                        <wps:cNvSpPr>
                          <a:spLocks/>
                        </wps:cNvSpPr>
                        <wps:spPr bwMode="auto">
                          <a:xfrm>
                            <a:off x="3781" y="8"/>
                            <a:ext cx="10" cy="0"/>
                          </a:xfrm>
                          <a:custGeom>
                            <a:avLst/>
                            <a:gdLst>
                              <a:gd name="T0" fmla="+- 0 3781 3781"/>
                              <a:gd name="T1" fmla="*/ T0 w 10"/>
                              <a:gd name="T2" fmla="+- 0 3791 3781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6177624" name="Freeform 10"/>
                        <wps:cNvSpPr>
                          <a:spLocks/>
                        </wps:cNvSpPr>
                        <wps:spPr bwMode="auto">
                          <a:xfrm>
                            <a:off x="3791" y="8"/>
                            <a:ext cx="660" cy="0"/>
                          </a:xfrm>
                          <a:custGeom>
                            <a:avLst/>
                            <a:gdLst>
                              <a:gd name="T0" fmla="+- 0 3791 3791"/>
                              <a:gd name="T1" fmla="*/ T0 w 660"/>
                              <a:gd name="T2" fmla="+- 0 4451 3791"/>
                              <a:gd name="T3" fmla="*/ T2 w 66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60">
                                <a:moveTo>
                                  <a:pt x="0" y="0"/>
                                </a:moveTo>
                                <a:lnTo>
                                  <a:pt x="66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801134" name="Freeform 9"/>
                        <wps:cNvSpPr>
                          <a:spLocks/>
                        </wps:cNvSpPr>
                        <wps:spPr bwMode="auto">
                          <a:xfrm>
                            <a:off x="4451" y="8"/>
                            <a:ext cx="10" cy="0"/>
                          </a:xfrm>
                          <a:custGeom>
                            <a:avLst/>
                            <a:gdLst>
                              <a:gd name="T0" fmla="+- 0 4451 4451"/>
                              <a:gd name="T1" fmla="*/ T0 w 10"/>
                              <a:gd name="T2" fmla="+- 0 4460 4451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4B8370" id="Group 8" o:spid="_x0000_s1026" style="position:absolute;margin-left:188.75pt;margin-top:.1pt;width:34.55pt;height:.6pt;z-index:-251661312;mso-position-horizontal-relative:page" coordorigin="3775,2" coordsize="691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">
                <v:shape id="Freeform 11" o:spid="_x0000_s1027" style="position:absolute;left:3781;top:8;width:10;height:0;visibility:visible;mso-wrap-style:square;v-text-anchor:top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" path="m,l10,e" filled="f" strokeweight=".58pt">
                  <v:path arrowok="t" o:connecttype="custom" o:connectlocs="0,0;10,0" o:connectangles="0,0"/>
                </v:shape>
                <v:shape id="Freeform 10" o:spid="_x0000_s1028" style="position:absolute;left:3791;top:8;width:660;height:0;visibility:visible;mso-wrap-style:square;v-text-anchor:top" coordsize="6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" path="m,l660,e" filled="f" strokeweight=".58pt">
                  <v:path arrowok="t" o:connecttype="custom" o:connectlocs="0,0;660,0" o:connectangles="0,0"/>
                </v:shape>
                <v:shape id="Freeform 9" o:spid="_x0000_s1029" style="position:absolute;left:4451;top:8;width:10;height:0;visibility:visible;mso-wrap-style:square;v-text-anchor:top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" path="m,l9,e" filled="f" strokeweight=".58pt">
                  <v:path arrowok="t" o:connecttype="custom" o:connectlocs="0,0;9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68EB602F" wp14:editId="55C5BB01">
                <wp:simplePos x="0" y="0"/>
                <wp:positionH relativeFrom="page">
                  <wp:posOffset>3885565</wp:posOffset>
                </wp:positionH>
                <wp:positionV relativeFrom="paragraph">
                  <wp:posOffset>5080</wp:posOffset>
                </wp:positionV>
                <wp:extent cx="6350" cy="0"/>
                <wp:effectExtent l="8890" t="13970" r="13335" b="5080"/>
                <wp:wrapNone/>
                <wp:docPr id="1653246673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" cy="0"/>
                          <a:chOff x="6119" y="8"/>
                          <a:chExt cx="10" cy="0"/>
                        </a:xfrm>
                      </wpg:grpSpPr>
                      <wps:wsp>
                        <wps:cNvPr id="1102273412" name="Freeform 7"/>
                        <wps:cNvSpPr>
                          <a:spLocks/>
                        </wps:cNvSpPr>
                        <wps:spPr bwMode="auto">
                          <a:xfrm>
                            <a:off x="6119" y="8"/>
                            <a:ext cx="10" cy="0"/>
                          </a:xfrm>
                          <a:custGeom>
                            <a:avLst/>
                            <a:gdLst>
                              <a:gd name="T0" fmla="+- 0 6119 6119"/>
                              <a:gd name="T1" fmla="*/ T0 w 10"/>
                              <a:gd name="T2" fmla="+- 0 6129 6119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8ACAED" id="Group 6" o:spid="_x0000_s1026" style="position:absolute;margin-left:305.95pt;margin-top:.4pt;width:.5pt;height:0;z-index:-251660288;mso-position-horizontal-relative:page" coordorigin="6119,8" coordsize="1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">
                <v:shape id="Freeform 7" o:spid="_x0000_s1027" style="position:absolute;left:6119;top:8;width:10;height:0;visibility:visible;mso-wrap-style:square;v-text-anchor:top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" path="m,l10,e" filled="f" strokeweight=".58pt">
                  <v:path arrowok="t" o:connecttype="custom" o:connectlocs="0,0;10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28D5ED00" wp14:editId="707F45CD">
                <wp:simplePos x="0" y="0"/>
                <wp:positionH relativeFrom="page">
                  <wp:posOffset>5028565</wp:posOffset>
                </wp:positionH>
                <wp:positionV relativeFrom="paragraph">
                  <wp:posOffset>5080</wp:posOffset>
                </wp:positionV>
                <wp:extent cx="6350" cy="0"/>
                <wp:effectExtent l="8890" t="13970" r="13335" b="5080"/>
                <wp:wrapNone/>
                <wp:docPr id="1642718092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" cy="0"/>
                          <a:chOff x="7919" y="8"/>
                          <a:chExt cx="10" cy="0"/>
                        </a:xfrm>
                      </wpg:grpSpPr>
                      <wps:wsp>
                        <wps:cNvPr id="1486131569" name="Freeform 5"/>
                        <wps:cNvSpPr>
                          <a:spLocks/>
                        </wps:cNvSpPr>
                        <wps:spPr bwMode="auto">
                          <a:xfrm>
                            <a:off x="7919" y="8"/>
                            <a:ext cx="10" cy="0"/>
                          </a:xfrm>
                          <a:custGeom>
                            <a:avLst/>
                            <a:gdLst>
                              <a:gd name="T0" fmla="+- 0 7919 7919"/>
                              <a:gd name="T1" fmla="*/ T0 w 10"/>
                              <a:gd name="T2" fmla="+- 0 7929 7919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4191B9" id="Group 4" o:spid="_x0000_s1026" style="position:absolute;margin-left:395.95pt;margin-top:.4pt;width:.5pt;height:0;z-index:-251659264;mso-position-horizontal-relative:page" coordorigin="7919,8" coordsize="1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">
                <v:shape id="Freeform 5" o:spid="_x0000_s1027" style="position:absolute;left:7919;top:8;width:10;height:0;visibility:visible;mso-wrap-style:square;v-text-anchor:top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" path="m,l10,e" filled="f" strokeweight=".58pt">
                  <v:path arrowok="t" o:connecttype="custom" o:connectlocs="0,0;10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F1F17E" wp14:editId="2634C3F7">
                <wp:simplePos x="0" y="0"/>
                <wp:positionH relativeFrom="page">
                  <wp:posOffset>5143500</wp:posOffset>
                </wp:positionH>
                <wp:positionV relativeFrom="paragraph">
                  <wp:posOffset>5080</wp:posOffset>
                </wp:positionV>
                <wp:extent cx="6350" cy="0"/>
                <wp:effectExtent l="9525" t="13970" r="12700" b="5080"/>
                <wp:wrapNone/>
                <wp:docPr id="189804104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" cy="0"/>
                          <a:chOff x="8100" y="8"/>
                          <a:chExt cx="10" cy="0"/>
                        </a:xfrm>
                      </wpg:grpSpPr>
                      <wps:wsp>
                        <wps:cNvPr id="708523011" name="Freeform 3"/>
                        <wps:cNvSpPr>
                          <a:spLocks/>
                        </wps:cNvSpPr>
                        <wps:spPr bwMode="auto">
                          <a:xfrm>
                            <a:off x="8100" y="8"/>
                            <a:ext cx="10" cy="0"/>
                          </a:xfrm>
                          <a:custGeom>
                            <a:avLst/>
                            <a:gdLst>
                              <a:gd name="T0" fmla="+- 0 8100 8100"/>
                              <a:gd name="T1" fmla="*/ T0 w 10"/>
                              <a:gd name="T2" fmla="+- 0 8109 8100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EFCD72" id="Group 2" o:spid="_x0000_s1026" style="position:absolute;margin-left:405pt;margin-top:.4pt;width:.5pt;height:0;z-index:-251658240;mso-position-horizontal-relative:page" coordorigin="8100,8" coordsize="1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">
                <v:shape id="Freeform 3" o:spid="_x0000_s1027" style="position:absolute;left:8100;top:8;width:10;height:0;visibility:visible;mso-wrap-style:square;v-text-anchor:top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" path="m,l9,e" filled="f" strokeweight=".58pt">
                  <v:path arrowok="t" o:connecttype="custom" o:connectlocs="0,0;9,0" o:connectangles="0,0"/>
                </v:shape>
                <w10:wrap anchorx="page"/>
              </v:group>
            </w:pict>
          </mc:Fallback>
        </mc:AlternateContent>
      </w:r>
      <w:r w:rsidR="00161501">
        <w:rPr>
          <w:rFonts w:ascii="Calibri" w:eastAsia="Calibri" w:hAnsi="Calibri" w:cs="Calibri"/>
          <w:b/>
          <w:color w:val="006FC0"/>
          <w:sz w:val="22"/>
          <w:szCs w:val="22"/>
          <w:u w:val="single" w:color="000000"/>
        </w:rPr>
        <w:t xml:space="preserve">    </w:t>
      </w:r>
      <w:r w:rsidR="00161501">
        <w:rPr>
          <w:rFonts w:ascii="Calibri" w:eastAsia="Calibri" w:hAnsi="Calibri" w:cs="Calibri"/>
          <w:b/>
          <w:color w:val="006FC0"/>
          <w:spacing w:val="25"/>
          <w:sz w:val="22"/>
          <w:szCs w:val="22"/>
          <w:u w:val="single" w:color="000000"/>
        </w:rPr>
        <w:t xml:space="preserve"> </w:t>
      </w:r>
      <w:r w:rsidR="00161501">
        <w:rPr>
          <w:rFonts w:ascii="Calibri" w:eastAsia="Calibri" w:hAnsi="Calibri" w:cs="Calibri"/>
          <w:b/>
          <w:color w:val="006FC0"/>
          <w:sz w:val="22"/>
          <w:szCs w:val="22"/>
          <w:u w:val="single" w:color="000000"/>
        </w:rPr>
        <w:t>A</w:t>
      </w:r>
      <w:r w:rsidR="00161501">
        <w:rPr>
          <w:rFonts w:ascii="Calibri" w:eastAsia="Calibri" w:hAnsi="Calibri" w:cs="Calibri"/>
          <w:b/>
          <w:color w:val="006FC0"/>
          <w:spacing w:val="1"/>
          <w:sz w:val="22"/>
          <w:szCs w:val="22"/>
          <w:u w:val="single" w:color="000000"/>
        </w:rPr>
        <w:t>I</w:t>
      </w:r>
      <w:r w:rsidR="00161501">
        <w:rPr>
          <w:rFonts w:ascii="Calibri" w:eastAsia="Calibri" w:hAnsi="Calibri" w:cs="Calibri"/>
          <w:b/>
          <w:color w:val="006FC0"/>
          <w:spacing w:val="-2"/>
          <w:sz w:val="22"/>
          <w:szCs w:val="22"/>
          <w:u w:val="single" w:color="000000"/>
        </w:rPr>
        <w:t>C</w:t>
      </w:r>
      <w:r w:rsidR="00161501">
        <w:rPr>
          <w:rFonts w:ascii="Calibri" w:eastAsia="Calibri" w:hAnsi="Calibri" w:cs="Calibri"/>
          <w:b/>
          <w:color w:val="006FC0"/>
          <w:spacing w:val="1"/>
          <w:sz w:val="22"/>
          <w:szCs w:val="22"/>
          <w:u w:val="single" w:color="000000"/>
        </w:rPr>
        <w:t>T</w:t>
      </w:r>
      <w:r w:rsidR="00161501">
        <w:rPr>
          <w:rFonts w:ascii="Calibri" w:eastAsia="Calibri" w:hAnsi="Calibri" w:cs="Calibri"/>
          <w:b/>
          <w:color w:val="006FC0"/>
          <w:sz w:val="22"/>
          <w:szCs w:val="22"/>
          <w:u w:val="single" w:color="000000"/>
        </w:rPr>
        <w:t>E</w:t>
      </w:r>
      <w:r w:rsidR="00161501">
        <w:rPr>
          <w:rFonts w:ascii="Calibri" w:eastAsia="Calibri" w:hAnsi="Calibri" w:cs="Calibri"/>
          <w:b/>
          <w:color w:val="006FC0"/>
          <w:spacing w:val="-2"/>
          <w:sz w:val="22"/>
          <w:szCs w:val="22"/>
          <w:u w:val="single" w:color="000000"/>
        </w:rPr>
        <w:t xml:space="preserve"> </w:t>
      </w:r>
      <w:r w:rsidR="00161501">
        <w:rPr>
          <w:rFonts w:ascii="Calibri" w:eastAsia="Calibri" w:hAnsi="Calibri" w:cs="Calibri"/>
          <w:b/>
          <w:color w:val="006FC0"/>
          <w:spacing w:val="1"/>
          <w:sz w:val="22"/>
          <w:szCs w:val="22"/>
          <w:u w:val="single" w:color="000000"/>
        </w:rPr>
        <w:t>I</w:t>
      </w:r>
      <w:r w:rsidR="00161501">
        <w:rPr>
          <w:rFonts w:ascii="Calibri" w:eastAsia="Calibri" w:hAnsi="Calibri" w:cs="Calibri"/>
          <w:b/>
          <w:color w:val="006FC0"/>
          <w:sz w:val="22"/>
          <w:szCs w:val="22"/>
          <w:u w:val="single" w:color="000000"/>
        </w:rPr>
        <w:t>D</w:t>
      </w:r>
      <w:r w:rsidR="00161501">
        <w:rPr>
          <w:rFonts w:ascii="Calibri" w:eastAsia="Calibri" w:hAnsi="Calibri" w:cs="Calibri"/>
          <w:b/>
          <w:color w:val="006FC0"/>
          <w:spacing w:val="-1"/>
          <w:sz w:val="22"/>
          <w:szCs w:val="22"/>
          <w:u w:val="single" w:color="000000"/>
        </w:rPr>
        <w:t xml:space="preserve"> </w:t>
      </w:r>
      <w:r w:rsidR="00161501">
        <w:rPr>
          <w:rFonts w:ascii="Calibri" w:eastAsia="Calibri" w:hAnsi="Calibri" w:cs="Calibri"/>
          <w:b/>
          <w:color w:val="006FC0"/>
          <w:sz w:val="22"/>
          <w:szCs w:val="22"/>
          <w:u w:val="single" w:color="000000"/>
        </w:rPr>
        <w:t xml:space="preserve">- </w:t>
      </w:r>
      <w:r w:rsidR="00161501">
        <w:rPr>
          <w:rFonts w:ascii="Calibri" w:eastAsia="Calibri" w:hAnsi="Calibri" w:cs="Calibri"/>
          <w:b/>
          <w:color w:val="006FC0"/>
          <w:spacing w:val="1"/>
          <w:sz w:val="22"/>
          <w:szCs w:val="22"/>
          <w:u w:val="single" w:color="000000"/>
        </w:rPr>
        <w:t>1</w:t>
      </w:r>
      <w:r w:rsidR="00161501">
        <w:rPr>
          <w:rFonts w:ascii="Calibri" w:eastAsia="Calibri" w:hAnsi="Calibri" w:cs="Calibri"/>
          <w:b/>
          <w:color w:val="006FC0"/>
          <w:spacing w:val="-3"/>
          <w:sz w:val="22"/>
          <w:szCs w:val="22"/>
          <w:u w:val="single" w:color="000000"/>
        </w:rPr>
        <w:t>-</w:t>
      </w:r>
      <w:r w:rsidR="00161501">
        <w:rPr>
          <w:rFonts w:ascii="Calibri" w:eastAsia="Calibri" w:hAnsi="Calibri" w:cs="Calibri"/>
          <w:b/>
          <w:color w:val="006FC0"/>
          <w:spacing w:val="1"/>
          <w:sz w:val="22"/>
          <w:szCs w:val="22"/>
          <w:u w:val="single" w:color="000000"/>
        </w:rPr>
        <w:t>8</w:t>
      </w:r>
      <w:r w:rsidR="00161501">
        <w:rPr>
          <w:rFonts w:ascii="Calibri" w:eastAsia="Calibri" w:hAnsi="Calibri" w:cs="Calibri"/>
          <w:b/>
          <w:color w:val="006FC0"/>
          <w:spacing w:val="-2"/>
          <w:sz w:val="22"/>
          <w:szCs w:val="22"/>
          <w:u w:val="single" w:color="000000"/>
        </w:rPr>
        <w:t>61</w:t>
      </w:r>
      <w:r w:rsidR="00161501">
        <w:rPr>
          <w:rFonts w:ascii="Calibri" w:eastAsia="Calibri" w:hAnsi="Calibri" w:cs="Calibri"/>
          <w:b/>
          <w:color w:val="006FC0"/>
          <w:spacing w:val="1"/>
          <w:sz w:val="22"/>
          <w:szCs w:val="22"/>
          <w:u w:val="single" w:color="000000"/>
        </w:rPr>
        <w:t>8</w:t>
      </w:r>
      <w:r w:rsidR="00161501">
        <w:rPr>
          <w:rFonts w:ascii="Calibri" w:eastAsia="Calibri" w:hAnsi="Calibri" w:cs="Calibri"/>
          <w:b/>
          <w:color w:val="006FC0"/>
          <w:spacing w:val="-2"/>
          <w:sz w:val="22"/>
          <w:szCs w:val="22"/>
          <w:u w:val="single" w:color="000000"/>
        </w:rPr>
        <w:t>6</w:t>
      </w:r>
      <w:r w:rsidR="00161501">
        <w:rPr>
          <w:rFonts w:ascii="Calibri" w:eastAsia="Calibri" w:hAnsi="Calibri" w:cs="Calibri"/>
          <w:b/>
          <w:color w:val="006FC0"/>
          <w:spacing w:val="1"/>
          <w:sz w:val="22"/>
          <w:szCs w:val="22"/>
          <w:u w:val="single" w:color="000000"/>
        </w:rPr>
        <w:t>5</w:t>
      </w:r>
      <w:r w:rsidR="00161501">
        <w:rPr>
          <w:rFonts w:ascii="Calibri" w:eastAsia="Calibri" w:hAnsi="Calibri" w:cs="Calibri"/>
          <w:b/>
          <w:color w:val="006FC0"/>
          <w:sz w:val="22"/>
          <w:szCs w:val="22"/>
          <w:u w:val="single" w:color="000000"/>
        </w:rPr>
        <w:t xml:space="preserve">7     </w:t>
      </w:r>
      <w:r w:rsidR="00161501">
        <w:rPr>
          <w:rFonts w:ascii="Calibri" w:eastAsia="Calibri" w:hAnsi="Calibri" w:cs="Calibri"/>
          <w:b/>
          <w:color w:val="006FC0"/>
          <w:spacing w:val="-23"/>
          <w:sz w:val="22"/>
          <w:szCs w:val="22"/>
          <w:u w:val="single" w:color="000000"/>
        </w:rPr>
        <w:t xml:space="preserve"> </w:t>
      </w:r>
      <w:r w:rsidR="00161501">
        <w:rPr>
          <w:rFonts w:ascii="Calibri" w:eastAsia="Calibri" w:hAnsi="Calibri" w:cs="Calibri"/>
          <w:b/>
          <w:color w:val="006FC0"/>
          <w:sz w:val="22"/>
          <w:szCs w:val="22"/>
          <w:u w:val="single" w:color="000000"/>
        </w:rPr>
        <w:t xml:space="preserve">     </w:t>
      </w:r>
      <w:r w:rsidR="00161501">
        <w:rPr>
          <w:rFonts w:ascii="Calibri" w:eastAsia="Calibri" w:hAnsi="Calibri" w:cs="Calibri"/>
          <w:b/>
          <w:color w:val="006FC0"/>
          <w:spacing w:val="13"/>
          <w:sz w:val="22"/>
          <w:szCs w:val="22"/>
          <w:u w:val="single" w:color="000000"/>
        </w:rPr>
        <w:t xml:space="preserve"> </w:t>
      </w:r>
      <w:r w:rsidR="00161501">
        <w:rPr>
          <w:rFonts w:ascii="Calibri" w:eastAsia="Calibri" w:hAnsi="Calibri" w:cs="Calibri"/>
          <w:b/>
          <w:color w:val="006FC0"/>
          <w:sz w:val="22"/>
          <w:szCs w:val="22"/>
          <w:u w:val="single" w:color="000000"/>
        </w:rPr>
        <w:t>A</w:t>
      </w:r>
      <w:r w:rsidR="00161501">
        <w:rPr>
          <w:rFonts w:ascii="Calibri" w:eastAsia="Calibri" w:hAnsi="Calibri" w:cs="Calibri"/>
          <w:b/>
          <w:color w:val="006FC0"/>
          <w:spacing w:val="1"/>
          <w:sz w:val="22"/>
          <w:szCs w:val="22"/>
          <w:u w:val="single" w:color="000000"/>
        </w:rPr>
        <w:t>I</w:t>
      </w:r>
      <w:r w:rsidR="00161501">
        <w:rPr>
          <w:rFonts w:ascii="Calibri" w:eastAsia="Calibri" w:hAnsi="Calibri" w:cs="Calibri"/>
          <w:b/>
          <w:color w:val="006FC0"/>
          <w:spacing w:val="-1"/>
          <w:sz w:val="22"/>
          <w:szCs w:val="22"/>
          <w:u w:val="single" w:color="000000"/>
        </w:rPr>
        <w:t>S</w:t>
      </w:r>
      <w:r w:rsidR="00161501">
        <w:rPr>
          <w:rFonts w:ascii="Calibri" w:eastAsia="Calibri" w:hAnsi="Calibri" w:cs="Calibri"/>
          <w:b/>
          <w:color w:val="006FC0"/>
          <w:sz w:val="22"/>
          <w:szCs w:val="22"/>
          <w:u w:val="single" w:color="000000"/>
        </w:rPr>
        <w:t>HE</w:t>
      </w:r>
      <w:r w:rsidR="00161501">
        <w:rPr>
          <w:rFonts w:ascii="Calibri" w:eastAsia="Calibri" w:hAnsi="Calibri" w:cs="Calibri"/>
          <w:b/>
          <w:color w:val="006FC0"/>
          <w:spacing w:val="-2"/>
          <w:sz w:val="22"/>
          <w:szCs w:val="22"/>
          <w:u w:val="single" w:color="000000"/>
        </w:rPr>
        <w:t xml:space="preserve"> </w:t>
      </w:r>
      <w:r w:rsidR="00161501">
        <w:rPr>
          <w:rFonts w:ascii="Calibri" w:eastAsia="Calibri" w:hAnsi="Calibri" w:cs="Calibri"/>
          <w:b/>
          <w:color w:val="006FC0"/>
          <w:spacing w:val="1"/>
          <w:sz w:val="22"/>
          <w:szCs w:val="22"/>
          <w:u w:val="single" w:color="000000"/>
        </w:rPr>
        <w:t>I</w:t>
      </w:r>
      <w:r w:rsidR="00161501">
        <w:rPr>
          <w:rFonts w:ascii="Calibri" w:eastAsia="Calibri" w:hAnsi="Calibri" w:cs="Calibri"/>
          <w:b/>
          <w:color w:val="006FC0"/>
          <w:sz w:val="22"/>
          <w:szCs w:val="22"/>
          <w:u w:val="single" w:color="000000"/>
        </w:rPr>
        <w:t>D</w:t>
      </w:r>
      <w:r w:rsidR="00161501">
        <w:rPr>
          <w:rFonts w:ascii="Calibri" w:eastAsia="Calibri" w:hAnsi="Calibri" w:cs="Calibri"/>
          <w:b/>
          <w:color w:val="006FC0"/>
          <w:spacing w:val="1"/>
          <w:sz w:val="22"/>
          <w:szCs w:val="22"/>
          <w:u w:val="single" w:color="000000"/>
        </w:rPr>
        <w:t xml:space="preserve"> </w:t>
      </w:r>
      <w:r w:rsidR="00161501">
        <w:rPr>
          <w:rFonts w:ascii="Calibri" w:eastAsia="Calibri" w:hAnsi="Calibri" w:cs="Calibri"/>
          <w:b/>
          <w:color w:val="006FC0"/>
          <w:sz w:val="22"/>
          <w:szCs w:val="22"/>
          <w:u w:val="single" w:color="000000"/>
        </w:rPr>
        <w:t>-</w:t>
      </w:r>
      <w:r w:rsidR="00161501">
        <w:rPr>
          <w:rFonts w:ascii="Calibri" w:eastAsia="Calibri" w:hAnsi="Calibri" w:cs="Calibri"/>
          <w:b/>
          <w:color w:val="006FC0"/>
          <w:spacing w:val="-2"/>
          <w:sz w:val="22"/>
          <w:szCs w:val="22"/>
          <w:u w:val="single" w:color="000000"/>
        </w:rPr>
        <w:t xml:space="preserve"> </w:t>
      </w:r>
      <w:r w:rsidR="00161501">
        <w:rPr>
          <w:rFonts w:ascii="Calibri" w:eastAsia="Calibri" w:hAnsi="Calibri" w:cs="Calibri"/>
          <w:b/>
          <w:color w:val="006FC0"/>
          <w:spacing w:val="1"/>
          <w:sz w:val="22"/>
          <w:szCs w:val="22"/>
          <w:u w:val="single" w:color="000000"/>
        </w:rPr>
        <w:t>C</w:t>
      </w:r>
      <w:r w:rsidR="00161501">
        <w:rPr>
          <w:rFonts w:ascii="Calibri" w:eastAsia="Calibri" w:hAnsi="Calibri" w:cs="Calibri"/>
          <w:b/>
          <w:color w:val="006FC0"/>
          <w:spacing w:val="-3"/>
          <w:sz w:val="22"/>
          <w:szCs w:val="22"/>
          <w:u w:val="single" w:color="000000"/>
        </w:rPr>
        <w:t>-</w:t>
      </w:r>
      <w:r w:rsidR="00161501">
        <w:rPr>
          <w:rFonts w:ascii="Calibri" w:eastAsia="Calibri" w:hAnsi="Calibri" w:cs="Calibri"/>
          <w:b/>
          <w:color w:val="006FC0"/>
          <w:spacing w:val="1"/>
          <w:sz w:val="22"/>
          <w:szCs w:val="22"/>
          <w:u w:val="single" w:color="000000"/>
        </w:rPr>
        <w:t>4</w:t>
      </w:r>
      <w:r w:rsidR="00161501">
        <w:rPr>
          <w:rFonts w:ascii="Calibri" w:eastAsia="Calibri" w:hAnsi="Calibri" w:cs="Calibri"/>
          <w:b/>
          <w:color w:val="006FC0"/>
          <w:spacing w:val="-2"/>
          <w:sz w:val="22"/>
          <w:szCs w:val="22"/>
          <w:u w:val="single" w:color="000000"/>
        </w:rPr>
        <w:t>1</w:t>
      </w:r>
      <w:r w:rsidR="00161501">
        <w:rPr>
          <w:rFonts w:ascii="Calibri" w:eastAsia="Calibri" w:hAnsi="Calibri" w:cs="Calibri"/>
          <w:b/>
          <w:color w:val="006FC0"/>
          <w:spacing w:val="1"/>
          <w:sz w:val="22"/>
          <w:szCs w:val="22"/>
          <w:u w:val="single" w:color="000000"/>
        </w:rPr>
        <w:t>6</w:t>
      </w:r>
      <w:r w:rsidR="00161501">
        <w:rPr>
          <w:rFonts w:ascii="Calibri" w:eastAsia="Calibri" w:hAnsi="Calibri" w:cs="Calibri"/>
          <w:b/>
          <w:color w:val="006FC0"/>
          <w:spacing w:val="-2"/>
          <w:sz w:val="22"/>
          <w:szCs w:val="22"/>
          <w:u w:val="single" w:color="000000"/>
        </w:rPr>
        <w:t>4</w:t>
      </w:r>
      <w:r w:rsidR="00161501">
        <w:rPr>
          <w:rFonts w:ascii="Calibri" w:eastAsia="Calibri" w:hAnsi="Calibri" w:cs="Calibri"/>
          <w:b/>
          <w:color w:val="006FC0"/>
          <w:sz w:val="22"/>
          <w:szCs w:val="22"/>
          <w:u w:val="single" w:color="000000"/>
        </w:rPr>
        <w:t xml:space="preserve">0     </w:t>
      </w:r>
      <w:r w:rsidR="00161501">
        <w:rPr>
          <w:rFonts w:ascii="Calibri" w:eastAsia="Calibri" w:hAnsi="Calibri" w:cs="Calibri"/>
          <w:b/>
          <w:color w:val="006FC0"/>
          <w:spacing w:val="20"/>
          <w:sz w:val="22"/>
          <w:szCs w:val="22"/>
          <w:u w:val="single" w:color="000000"/>
        </w:rPr>
        <w:t xml:space="preserve"> </w:t>
      </w:r>
      <w:r w:rsidR="00161501">
        <w:rPr>
          <w:rFonts w:ascii="Calibri" w:eastAsia="Calibri" w:hAnsi="Calibri" w:cs="Calibri"/>
          <w:b/>
          <w:color w:val="006FC0"/>
          <w:sz w:val="22"/>
          <w:szCs w:val="22"/>
          <w:u w:val="single" w:color="000000"/>
        </w:rPr>
        <w:t xml:space="preserve">      </w:t>
      </w:r>
      <w:r w:rsidR="00161501">
        <w:rPr>
          <w:rFonts w:ascii="Calibri" w:eastAsia="Calibri" w:hAnsi="Calibri" w:cs="Calibri"/>
          <w:b/>
          <w:color w:val="006FC0"/>
          <w:spacing w:val="24"/>
          <w:sz w:val="22"/>
          <w:szCs w:val="22"/>
          <w:u w:val="single" w:color="000000"/>
        </w:rPr>
        <w:t xml:space="preserve"> </w:t>
      </w:r>
      <w:r w:rsidR="00161501">
        <w:rPr>
          <w:rFonts w:ascii="Calibri" w:eastAsia="Calibri" w:hAnsi="Calibri" w:cs="Calibri"/>
          <w:b/>
          <w:color w:val="006FC0"/>
          <w:sz w:val="22"/>
          <w:szCs w:val="22"/>
          <w:u w:val="single" w:color="000000"/>
        </w:rPr>
        <w:t>D</w:t>
      </w:r>
      <w:r w:rsidR="00161501">
        <w:rPr>
          <w:rFonts w:ascii="Calibri" w:eastAsia="Calibri" w:hAnsi="Calibri" w:cs="Calibri"/>
          <w:b/>
          <w:color w:val="006FC0"/>
          <w:spacing w:val="1"/>
          <w:sz w:val="22"/>
          <w:szCs w:val="22"/>
          <w:u w:val="single" w:color="000000"/>
        </w:rPr>
        <w:t>T</w:t>
      </w:r>
      <w:r w:rsidR="00161501">
        <w:rPr>
          <w:rFonts w:ascii="Calibri" w:eastAsia="Calibri" w:hAnsi="Calibri" w:cs="Calibri"/>
          <w:b/>
          <w:color w:val="006FC0"/>
          <w:sz w:val="22"/>
          <w:szCs w:val="22"/>
          <w:u w:val="single" w:color="000000"/>
        </w:rPr>
        <w:t>E</w:t>
      </w:r>
      <w:r w:rsidR="00161501">
        <w:rPr>
          <w:rFonts w:ascii="Calibri" w:eastAsia="Calibri" w:hAnsi="Calibri" w:cs="Calibri"/>
          <w:b/>
          <w:color w:val="006FC0"/>
          <w:spacing w:val="-1"/>
          <w:sz w:val="22"/>
          <w:szCs w:val="22"/>
          <w:u w:val="single" w:color="000000"/>
        </w:rPr>
        <w:t xml:space="preserve"> </w:t>
      </w:r>
      <w:r w:rsidR="00161501">
        <w:rPr>
          <w:rFonts w:ascii="Calibri" w:eastAsia="Calibri" w:hAnsi="Calibri" w:cs="Calibri"/>
          <w:b/>
          <w:color w:val="006FC0"/>
          <w:spacing w:val="1"/>
          <w:sz w:val="22"/>
          <w:szCs w:val="22"/>
          <w:u w:val="single" w:color="000000"/>
        </w:rPr>
        <w:t>I</w:t>
      </w:r>
      <w:r w:rsidR="00161501">
        <w:rPr>
          <w:rFonts w:ascii="Calibri" w:eastAsia="Calibri" w:hAnsi="Calibri" w:cs="Calibri"/>
          <w:b/>
          <w:color w:val="006FC0"/>
          <w:sz w:val="22"/>
          <w:szCs w:val="22"/>
          <w:u w:val="single" w:color="000000"/>
        </w:rPr>
        <w:t>D</w:t>
      </w:r>
      <w:r w:rsidR="00161501">
        <w:rPr>
          <w:rFonts w:ascii="Calibri" w:eastAsia="Calibri" w:hAnsi="Calibri" w:cs="Calibri"/>
          <w:b/>
          <w:color w:val="006FC0"/>
          <w:spacing w:val="1"/>
          <w:sz w:val="22"/>
          <w:szCs w:val="22"/>
          <w:u w:val="single" w:color="000000"/>
        </w:rPr>
        <w:t xml:space="preserve"> </w:t>
      </w:r>
      <w:r w:rsidR="00161501">
        <w:rPr>
          <w:rFonts w:ascii="Calibri" w:eastAsia="Calibri" w:hAnsi="Calibri" w:cs="Calibri"/>
          <w:b/>
          <w:color w:val="006FC0"/>
          <w:sz w:val="22"/>
          <w:szCs w:val="22"/>
          <w:u w:val="single" w:color="000000"/>
        </w:rPr>
        <w:t>-</w:t>
      </w:r>
      <w:r w:rsidR="00161501">
        <w:rPr>
          <w:rFonts w:ascii="Calibri" w:eastAsia="Calibri" w:hAnsi="Calibri" w:cs="Calibri"/>
          <w:b/>
          <w:color w:val="006FC0"/>
          <w:spacing w:val="-2"/>
          <w:sz w:val="22"/>
          <w:szCs w:val="22"/>
          <w:u w:val="single" w:color="000000"/>
        </w:rPr>
        <w:t xml:space="preserve"> 6</w:t>
      </w:r>
      <w:r w:rsidR="00161501">
        <w:rPr>
          <w:rFonts w:ascii="Calibri" w:eastAsia="Calibri" w:hAnsi="Calibri" w:cs="Calibri"/>
          <w:b/>
          <w:color w:val="006FC0"/>
          <w:spacing w:val="1"/>
          <w:sz w:val="22"/>
          <w:szCs w:val="22"/>
          <w:u w:val="single" w:color="000000"/>
        </w:rPr>
        <w:t>3</w:t>
      </w:r>
      <w:r w:rsidR="00161501">
        <w:rPr>
          <w:rFonts w:ascii="Calibri" w:eastAsia="Calibri" w:hAnsi="Calibri" w:cs="Calibri"/>
          <w:b/>
          <w:color w:val="006FC0"/>
          <w:spacing w:val="-2"/>
          <w:sz w:val="22"/>
          <w:szCs w:val="22"/>
          <w:u w:val="single" w:color="000000"/>
        </w:rPr>
        <w:t>1</w:t>
      </w:r>
      <w:r w:rsidR="00161501">
        <w:rPr>
          <w:rFonts w:ascii="Calibri" w:eastAsia="Calibri" w:hAnsi="Calibri" w:cs="Calibri"/>
          <w:b/>
          <w:color w:val="006FC0"/>
          <w:sz w:val="22"/>
          <w:szCs w:val="22"/>
          <w:u w:val="single" w:color="000000"/>
        </w:rPr>
        <w:t xml:space="preserve">0       </w:t>
      </w:r>
      <w:r w:rsidR="00161501">
        <w:rPr>
          <w:rFonts w:ascii="Calibri" w:eastAsia="Calibri" w:hAnsi="Calibri" w:cs="Calibri"/>
          <w:b/>
          <w:color w:val="006FC0"/>
          <w:spacing w:val="-15"/>
          <w:sz w:val="22"/>
          <w:szCs w:val="22"/>
          <w:u w:val="single" w:color="000000"/>
        </w:rPr>
        <w:t xml:space="preserve"> </w:t>
      </w:r>
      <w:r w:rsidR="00161501">
        <w:rPr>
          <w:rFonts w:ascii="Calibri" w:eastAsia="Calibri" w:hAnsi="Calibri" w:cs="Calibri"/>
          <w:b/>
          <w:color w:val="006FC0"/>
          <w:sz w:val="22"/>
          <w:szCs w:val="22"/>
          <w:u w:val="single" w:color="000000"/>
        </w:rPr>
        <w:t xml:space="preserve">   </w:t>
      </w:r>
      <w:r w:rsidR="00161501">
        <w:rPr>
          <w:rFonts w:ascii="Calibri" w:eastAsia="Calibri" w:hAnsi="Calibri" w:cs="Calibri"/>
          <w:b/>
          <w:color w:val="006FC0"/>
          <w:spacing w:val="-9"/>
          <w:sz w:val="22"/>
          <w:szCs w:val="22"/>
          <w:u w:val="single" w:color="000000"/>
        </w:rPr>
        <w:t xml:space="preserve"> </w:t>
      </w:r>
      <w:r w:rsidR="00161501">
        <w:rPr>
          <w:rFonts w:ascii="Calibri" w:eastAsia="Calibri" w:hAnsi="Calibri" w:cs="Calibri"/>
          <w:b/>
          <w:color w:val="006FC0"/>
          <w:sz w:val="22"/>
          <w:szCs w:val="22"/>
          <w:u w:val="single" w:color="000000"/>
        </w:rPr>
        <w:t>U</w:t>
      </w:r>
      <w:r w:rsidR="00161501">
        <w:rPr>
          <w:rFonts w:ascii="Calibri" w:eastAsia="Calibri" w:hAnsi="Calibri" w:cs="Calibri"/>
          <w:b/>
          <w:color w:val="006FC0"/>
          <w:spacing w:val="1"/>
          <w:sz w:val="22"/>
          <w:szCs w:val="22"/>
          <w:u w:val="single" w:color="000000"/>
        </w:rPr>
        <w:t>NI</w:t>
      </w:r>
      <w:r w:rsidR="00161501">
        <w:rPr>
          <w:rFonts w:ascii="Calibri" w:eastAsia="Calibri" w:hAnsi="Calibri" w:cs="Calibri"/>
          <w:b/>
          <w:color w:val="006FC0"/>
          <w:spacing w:val="-1"/>
          <w:sz w:val="22"/>
          <w:szCs w:val="22"/>
          <w:u w:val="single" w:color="000000"/>
        </w:rPr>
        <w:t>V</w:t>
      </w:r>
      <w:r w:rsidR="00161501">
        <w:rPr>
          <w:rFonts w:ascii="Calibri" w:eastAsia="Calibri" w:hAnsi="Calibri" w:cs="Calibri"/>
          <w:b/>
          <w:color w:val="006FC0"/>
          <w:spacing w:val="-2"/>
          <w:sz w:val="22"/>
          <w:szCs w:val="22"/>
          <w:u w:val="single" w:color="000000"/>
        </w:rPr>
        <w:t>E</w:t>
      </w:r>
      <w:r w:rsidR="00161501">
        <w:rPr>
          <w:rFonts w:ascii="Calibri" w:eastAsia="Calibri" w:hAnsi="Calibri" w:cs="Calibri"/>
          <w:b/>
          <w:color w:val="006FC0"/>
          <w:sz w:val="22"/>
          <w:szCs w:val="22"/>
          <w:u w:val="single" w:color="000000"/>
        </w:rPr>
        <w:t>R</w:t>
      </w:r>
      <w:r w:rsidR="00161501">
        <w:rPr>
          <w:rFonts w:ascii="Calibri" w:eastAsia="Calibri" w:hAnsi="Calibri" w:cs="Calibri"/>
          <w:b/>
          <w:color w:val="006FC0"/>
          <w:spacing w:val="-1"/>
          <w:sz w:val="22"/>
          <w:szCs w:val="22"/>
          <w:u w:val="single" w:color="000000"/>
        </w:rPr>
        <w:t>SI</w:t>
      </w:r>
      <w:r w:rsidR="00161501">
        <w:rPr>
          <w:rFonts w:ascii="Calibri" w:eastAsia="Calibri" w:hAnsi="Calibri" w:cs="Calibri"/>
          <w:b/>
          <w:color w:val="006FC0"/>
          <w:spacing w:val="1"/>
          <w:sz w:val="22"/>
          <w:szCs w:val="22"/>
          <w:u w:val="single" w:color="000000"/>
        </w:rPr>
        <w:t>T</w:t>
      </w:r>
      <w:r w:rsidR="00161501">
        <w:rPr>
          <w:rFonts w:ascii="Calibri" w:eastAsia="Calibri" w:hAnsi="Calibri" w:cs="Calibri"/>
          <w:b/>
          <w:color w:val="006FC0"/>
          <w:sz w:val="22"/>
          <w:szCs w:val="22"/>
          <w:u w:val="single" w:color="000000"/>
        </w:rPr>
        <w:t>Y</w:t>
      </w:r>
      <w:r w:rsidR="00161501">
        <w:rPr>
          <w:rFonts w:ascii="Calibri" w:eastAsia="Calibri" w:hAnsi="Calibri" w:cs="Calibri"/>
          <w:b/>
          <w:color w:val="006FC0"/>
          <w:spacing w:val="-1"/>
          <w:sz w:val="22"/>
          <w:szCs w:val="22"/>
          <w:u w:val="single" w:color="000000"/>
        </w:rPr>
        <w:t xml:space="preserve"> </w:t>
      </w:r>
      <w:r w:rsidR="00161501">
        <w:rPr>
          <w:rFonts w:ascii="Calibri" w:eastAsia="Calibri" w:hAnsi="Calibri" w:cs="Calibri"/>
          <w:b/>
          <w:color w:val="006FC0"/>
          <w:spacing w:val="1"/>
          <w:sz w:val="22"/>
          <w:szCs w:val="22"/>
          <w:u w:val="single" w:color="000000"/>
        </w:rPr>
        <w:t>I</w:t>
      </w:r>
      <w:r w:rsidR="00161501">
        <w:rPr>
          <w:rFonts w:ascii="Calibri" w:eastAsia="Calibri" w:hAnsi="Calibri" w:cs="Calibri"/>
          <w:b/>
          <w:color w:val="006FC0"/>
          <w:sz w:val="22"/>
          <w:szCs w:val="22"/>
          <w:u w:val="single" w:color="000000"/>
        </w:rPr>
        <w:t>D</w:t>
      </w:r>
      <w:r w:rsidR="00161501">
        <w:rPr>
          <w:rFonts w:ascii="Calibri" w:eastAsia="Calibri" w:hAnsi="Calibri" w:cs="Calibri"/>
          <w:b/>
          <w:color w:val="006FC0"/>
          <w:spacing w:val="1"/>
          <w:sz w:val="22"/>
          <w:szCs w:val="22"/>
          <w:u w:val="single" w:color="000000"/>
        </w:rPr>
        <w:t xml:space="preserve"> </w:t>
      </w:r>
      <w:r w:rsidR="00161501">
        <w:rPr>
          <w:rFonts w:ascii="Calibri" w:eastAsia="Calibri" w:hAnsi="Calibri" w:cs="Calibri"/>
          <w:b/>
          <w:color w:val="006FC0"/>
          <w:sz w:val="22"/>
          <w:szCs w:val="22"/>
          <w:u w:val="single" w:color="000000"/>
        </w:rPr>
        <w:t>-</w:t>
      </w:r>
      <w:r w:rsidR="00161501">
        <w:rPr>
          <w:rFonts w:ascii="Calibri" w:eastAsia="Calibri" w:hAnsi="Calibri" w:cs="Calibri"/>
          <w:b/>
          <w:color w:val="006FC0"/>
          <w:spacing w:val="-2"/>
          <w:sz w:val="22"/>
          <w:szCs w:val="22"/>
          <w:u w:val="single" w:color="000000"/>
        </w:rPr>
        <w:t xml:space="preserve"> </w:t>
      </w:r>
      <w:r w:rsidR="00161501">
        <w:rPr>
          <w:rFonts w:ascii="Calibri" w:eastAsia="Calibri" w:hAnsi="Calibri" w:cs="Calibri"/>
          <w:b/>
          <w:color w:val="006FC0"/>
          <w:spacing w:val="1"/>
          <w:sz w:val="22"/>
          <w:szCs w:val="22"/>
          <w:u w:val="single" w:color="000000"/>
        </w:rPr>
        <w:t>C</w:t>
      </w:r>
      <w:r w:rsidR="00161501">
        <w:rPr>
          <w:rFonts w:ascii="Calibri" w:eastAsia="Calibri" w:hAnsi="Calibri" w:cs="Calibri"/>
          <w:b/>
          <w:color w:val="006FC0"/>
          <w:spacing w:val="-2"/>
          <w:sz w:val="22"/>
          <w:szCs w:val="22"/>
          <w:u w:val="single" w:color="000000"/>
        </w:rPr>
        <w:t>E</w:t>
      </w:r>
      <w:r w:rsidR="00161501">
        <w:rPr>
          <w:rFonts w:ascii="Calibri" w:eastAsia="Calibri" w:hAnsi="Calibri" w:cs="Calibri"/>
          <w:b/>
          <w:color w:val="006FC0"/>
          <w:spacing w:val="1"/>
          <w:sz w:val="22"/>
          <w:szCs w:val="22"/>
          <w:u w:val="single" w:color="000000"/>
        </w:rPr>
        <w:t>G</w:t>
      </w:r>
      <w:r w:rsidR="00161501">
        <w:rPr>
          <w:rFonts w:ascii="Calibri" w:eastAsia="Calibri" w:hAnsi="Calibri" w:cs="Calibri"/>
          <w:b/>
          <w:color w:val="006FC0"/>
          <w:spacing w:val="-2"/>
          <w:sz w:val="22"/>
          <w:szCs w:val="22"/>
          <w:u w:val="single" w:color="000000"/>
        </w:rPr>
        <w:t>P</w:t>
      </w:r>
      <w:r w:rsidR="00161501">
        <w:rPr>
          <w:rFonts w:ascii="Calibri" w:eastAsia="Calibri" w:hAnsi="Calibri" w:cs="Calibri"/>
          <w:b/>
          <w:color w:val="006FC0"/>
          <w:spacing w:val="1"/>
          <w:sz w:val="22"/>
          <w:szCs w:val="22"/>
          <w:u w:val="single" w:color="000000"/>
        </w:rPr>
        <w:t>0</w:t>
      </w:r>
      <w:r w:rsidR="00161501">
        <w:rPr>
          <w:rFonts w:ascii="Calibri" w:eastAsia="Calibri" w:hAnsi="Calibri" w:cs="Calibri"/>
          <w:b/>
          <w:color w:val="006FC0"/>
          <w:spacing w:val="-2"/>
          <w:sz w:val="22"/>
          <w:szCs w:val="22"/>
          <w:u w:val="single" w:color="000000"/>
        </w:rPr>
        <w:t>1</w:t>
      </w:r>
      <w:r w:rsidR="00161501">
        <w:rPr>
          <w:rFonts w:ascii="Calibri" w:eastAsia="Calibri" w:hAnsi="Calibri" w:cs="Calibri"/>
          <w:b/>
          <w:color w:val="006FC0"/>
          <w:spacing w:val="1"/>
          <w:sz w:val="22"/>
          <w:szCs w:val="22"/>
          <w:u w:val="single" w:color="000000"/>
        </w:rPr>
        <w:t>3</w:t>
      </w:r>
      <w:r w:rsidR="00161501">
        <w:rPr>
          <w:rFonts w:ascii="Calibri" w:eastAsia="Calibri" w:hAnsi="Calibri" w:cs="Calibri"/>
          <w:b/>
          <w:color w:val="006FC0"/>
          <w:spacing w:val="-2"/>
          <w:sz w:val="22"/>
          <w:szCs w:val="22"/>
          <w:u w:val="single" w:color="000000"/>
        </w:rPr>
        <w:t>8</w:t>
      </w:r>
      <w:r w:rsidR="00161501">
        <w:rPr>
          <w:rFonts w:ascii="Calibri" w:eastAsia="Calibri" w:hAnsi="Calibri" w:cs="Calibri"/>
          <w:b/>
          <w:color w:val="006FC0"/>
          <w:spacing w:val="1"/>
          <w:sz w:val="22"/>
          <w:szCs w:val="22"/>
          <w:u w:val="single" w:color="000000"/>
        </w:rPr>
        <w:t>9</w:t>
      </w:r>
      <w:r w:rsidR="00161501">
        <w:rPr>
          <w:rFonts w:ascii="Calibri" w:eastAsia="Calibri" w:hAnsi="Calibri" w:cs="Calibri"/>
          <w:b/>
          <w:color w:val="006FC0"/>
          <w:sz w:val="22"/>
          <w:szCs w:val="22"/>
          <w:u w:val="single" w:color="000000"/>
        </w:rPr>
        <w:t xml:space="preserve">0 </w:t>
      </w:r>
      <w:r w:rsidR="00161501">
        <w:rPr>
          <w:rFonts w:ascii="Calibri" w:eastAsia="Calibri" w:hAnsi="Calibri" w:cs="Calibri"/>
          <w:b/>
          <w:color w:val="006FC0"/>
          <w:sz w:val="22"/>
          <w:szCs w:val="22"/>
          <w:u w:val="single" w:color="000000"/>
        </w:rPr>
        <w:tab/>
      </w:r>
    </w:p>
    <w:p w14:paraId="662C0EBC" w14:textId="77777777" w:rsidR="00FB60E3" w:rsidRDefault="00FB60E3">
      <w:pPr>
        <w:spacing w:before="5" w:line="160" w:lineRule="exact"/>
        <w:rPr>
          <w:sz w:val="17"/>
          <w:szCs w:val="17"/>
        </w:rPr>
      </w:pPr>
    </w:p>
    <w:p w14:paraId="433E2594" w14:textId="77777777" w:rsidR="00A77F90" w:rsidRDefault="00A77F90">
      <w:pPr>
        <w:spacing w:before="5" w:line="160" w:lineRule="exact"/>
        <w:rPr>
          <w:sz w:val="17"/>
          <w:szCs w:val="17"/>
        </w:rPr>
      </w:pPr>
    </w:p>
    <w:bookmarkEnd w:id="0"/>
    <w:p w14:paraId="24DF29E8" w14:textId="77777777" w:rsidR="00DF5AFE" w:rsidRDefault="00DF5AFE" w:rsidP="00DF5AFE">
      <w:pPr>
        <w:autoSpaceDE w:val="0"/>
        <w:autoSpaceDN w:val="0"/>
        <w:adjustRightInd w:val="0"/>
        <w:rPr>
          <w:rFonts w:cstheme="minorHAnsi"/>
        </w:rPr>
      </w:pPr>
    </w:p>
    <w:p w14:paraId="20576B85" w14:textId="41505976" w:rsidR="00DF5AFE" w:rsidRDefault="00DF5AFE" w:rsidP="00DF5AFE">
      <w:pPr>
        <w:autoSpaceDE w:val="0"/>
        <w:autoSpaceDN w:val="0"/>
        <w:adjustRightInd w:val="0"/>
        <w:rPr>
          <w:rFonts w:cstheme="minorHAnsi"/>
        </w:rPr>
      </w:pPr>
      <w:r w:rsidRPr="004404C9">
        <w:rPr>
          <w:rFonts w:cstheme="minorHAnsi"/>
        </w:rPr>
        <w:t xml:space="preserve">Date: </w:t>
      </w:r>
      <w:r w:rsidR="0005518F">
        <w:rPr>
          <w:rFonts w:cstheme="minorHAnsi"/>
        </w:rPr>
        <w:t>22</w:t>
      </w:r>
      <w:r w:rsidRPr="004404C9">
        <w:rPr>
          <w:rFonts w:cstheme="minorHAnsi"/>
        </w:rPr>
        <w:t>/</w:t>
      </w:r>
      <w:r>
        <w:rPr>
          <w:rFonts w:cstheme="minorHAnsi"/>
        </w:rPr>
        <w:t>September</w:t>
      </w:r>
      <w:r w:rsidRPr="004404C9">
        <w:rPr>
          <w:rFonts w:cstheme="minorHAnsi"/>
        </w:rPr>
        <w:t>/20</w:t>
      </w:r>
      <w:r>
        <w:rPr>
          <w:rFonts w:cstheme="minorHAnsi"/>
        </w:rPr>
        <w:t>26</w:t>
      </w:r>
    </w:p>
    <w:p w14:paraId="54C496AC" w14:textId="77777777" w:rsidR="00DF5AFE" w:rsidRPr="004404C9" w:rsidRDefault="00DF5AFE" w:rsidP="00DF5AFE">
      <w:pPr>
        <w:autoSpaceDE w:val="0"/>
        <w:autoSpaceDN w:val="0"/>
        <w:adjustRightInd w:val="0"/>
        <w:rPr>
          <w:rFonts w:cstheme="minorHAnsi"/>
        </w:rPr>
      </w:pPr>
    </w:p>
    <w:p w14:paraId="14D517A8" w14:textId="77777777" w:rsidR="00DF5AFE" w:rsidRPr="004404C9" w:rsidRDefault="00DF5AFE" w:rsidP="00DF5AFE">
      <w:pPr>
        <w:autoSpaceDE w:val="0"/>
        <w:autoSpaceDN w:val="0"/>
        <w:adjustRightInd w:val="0"/>
        <w:jc w:val="center"/>
        <w:rPr>
          <w:rFonts w:cstheme="minorHAnsi"/>
          <w:b/>
          <w:bCs/>
        </w:rPr>
      </w:pPr>
      <w:r w:rsidRPr="004404C9">
        <w:rPr>
          <w:rFonts w:cstheme="minorHAnsi"/>
          <w:b/>
          <w:bCs/>
        </w:rPr>
        <w:t>Sub: Smart India Hackathon 20</w:t>
      </w:r>
      <w:r>
        <w:rPr>
          <w:rFonts w:cstheme="minorHAnsi"/>
          <w:b/>
          <w:bCs/>
        </w:rPr>
        <w:t>26</w:t>
      </w:r>
      <w:r w:rsidRPr="004404C9">
        <w:rPr>
          <w:rFonts w:cstheme="minorHAnsi"/>
          <w:b/>
          <w:bCs/>
        </w:rPr>
        <w:t xml:space="preserve"> – Nomination</w:t>
      </w:r>
    </w:p>
    <w:p w14:paraId="4DF95355" w14:textId="77777777" w:rsidR="00DF5AFE" w:rsidRDefault="00DF5AFE" w:rsidP="00DF5AFE">
      <w:pPr>
        <w:autoSpaceDE w:val="0"/>
        <w:autoSpaceDN w:val="0"/>
        <w:adjustRightInd w:val="0"/>
        <w:rPr>
          <w:rFonts w:cstheme="minorHAnsi"/>
        </w:rPr>
      </w:pPr>
    </w:p>
    <w:p w14:paraId="7AE8C92C" w14:textId="373EE7BC" w:rsidR="00DF5AFE" w:rsidRPr="004404C9" w:rsidRDefault="00DF5AFE" w:rsidP="00DF5AFE">
      <w:pPr>
        <w:autoSpaceDE w:val="0"/>
        <w:autoSpaceDN w:val="0"/>
        <w:adjustRightInd w:val="0"/>
        <w:rPr>
          <w:rFonts w:cstheme="minorHAnsi"/>
        </w:rPr>
      </w:pPr>
      <w:r>
        <w:rPr>
          <w:rFonts w:cstheme="minorHAnsi"/>
        </w:rPr>
        <w:t>I am pleased to nominate the below team</w:t>
      </w:r>
      <w:r w:rsidRPr="004404C9">
        <w:rPr>
          <w:rFonts w:cstheme="minorHAnsi"/>
        </w:rPr>
        <w:t xml:space="preserve"> from our college to participate in Smart India</w:t>
      </w:r>
      <w:r>
        <w:rPr>
          <w:rFonts w:cstheme="minorHAnsi"/>
        </w:rPr>
        <w:t xml:space="preserve"> </w:t>
      </w:r>
      <w:r w:rsidRPr="004404C9">
        <w:rPr>
          <w:rFonts w:cstheme="minorHAnsi"/>
        </w:rPr>
        <w:t xml:space="preserve">Hackathon </w:t>
      </w:r>
      <w:r>
        <w:rPr>
          <w:rFonts w:cstheme="minorHAnsi"/>
        </w:rPr>
        <w:t>2026</w:t>
      </w:r>
      <w:r w:rsidRPr="004404C9">
        <w:rPr>
          <w:rFonts w:cstheme="minorHAnsi"/>
        </w:rPr>
        <w:t xml:space="preserve">. AICTE Application No/ UGC Registration No </w:t>
      </w:r>
      <w:r>
        <w:rPr>
          <w:rFonts w:cstheme="minorHAnsi"/>
        </w:rPr>
        <w:t xml:space="preserve">for our college </w:t>
      </w:r>
      <w:r w:rsidRPr="004404C9">
        <w:rPr>
          <w:rFonts w:cstheme="minorHAnsi"/>
        </w:rPr>
        <w:t xml:space="preserve">is </w:t>
      </w:r>
      <w:r>
        <w:rPr>
          <w:rFonts w:cstheme="minorHAnsi"/>
        </w:rPr>
        <w:t>C-41640</w:t>
      </w:r>
    </w:p>
    <w:p w14:paraId="4F7A95B1" w14:textId="77777777" w:rsidR="00DF5AFE" w:rsidRDefault="00DF5AFE" w:rsidP="00DF5AFE">
      <w:pPr>
        <w:autoSpaceDE w:val="0"/>
        <w:autoSpaceDN w:val="0"/>
        <w:adjustRightInd w:val="0"/>
        <w:rPr>
          <w:rFonts w:cstheme="minorHAnsi"/>
          <w:b/>
          <w:bCs/>
        </w:rPr>
      </w:pPr>
    </w:p>
    <w:p w14:paraId="76173FF1" w14:textId="043F805C" w:rsidR="00DF5AFE" w:rsidRDefault="0030703E" w:rsidP="00DF5AFE">
      <w:pPr>
        <w:autoSpaceDE w:val="0"/>
        <w:autoSpaceDN w:val="0"/>
        <w:adjustRightInd w:val="0"/>
        <w:rPr>
          <w:rFonts w:cstheme="minorHAnsi"/>
        </w:rPr>
      </w:pPr>
      <w:r>
        <w:rPr>
          <w:rFonts w:cstheme="minorHAnsi"/>
          <w:b/>
          <w:bCs/>
        </w:rPr>
        <w:t>Team:</w:t>
      </w:r>
      <w:r w:rsidR="00DF5AFE" w:rsidRPr="004404C9">
        <w:rPr>
          <w:rFonts w:cstheme="minorHAnsi"/>
          <w:b/>
          <w:bCs/>
        </w:rPr>
        <w:t xml:space="preserve"> </w:t>
      </w:r>
      <w:r w:rsidR="0005518F">
        <w:rPr>
          <w:rFonts w:cstheme="minorHAnsi"/>
        </w:rPr>
        <w:t>Falcons</w:t>
      </w:r>
      <w:r w:rsidR="00DF5AFE">
        <w:rPr>
          <w:rFonts w:cstheme="minorHAnsi"/>
        </w:rPr>
        <w:t xml:space="preserve"> </w:t>
      </w:r>
    </w:p>
    <w:p w14:paraId="2CCD991E" w14:textId="291A6EBE" w:rsidR="00DF5AFE" w:rsidRPr="004404C9" w:rsidRDefault="00DF5AFE" w:rsidP="00DF5AFE">
      <w:pPr>
        <w:autoSpaceDE w:val="0"/>
        <w:autoSpaceDN w:val="0"/>
        <w:adjustRightInd w:val="0"/>
        <w:rPr>
          <w:rFonts w:cstheme="minorHAnsi"/>
          <w:b/>
        </w:rPr>
      </w:pPr>
      <w:r>
        <w:rPr>
          <w:rFonts w:cstheme="minorHAnsi"/>
        </w:rPr>
        <w:t xml:space="preserve">                  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63"/>
        <w:gridCol w:w="1252"/>
        <w:gridCol w:w="931"/>
        <w:gridCol w:w="3300"/>
        <w:gridCol w:w="1324"/>
        <w:gridCol w:w="907"/>
        <w:gridCol w:w="1153"/>
      </w:tblGrid>
      <w:tr w:rsidR="00DF5AFE" w:rsidRPr="004404C9" w14:paraId="745397CD" w14:textId="77777777" w:rsidTr="0030703E">
        <w:trPr>
          <w:trHeight w:val="503"/>
        </w:trPr>
        <w:tc>
          <w:tcPr>
            <w:tcW w:w="580" w:type="pct"/>
            <w:vAlign w:val="center"/>
          </w:tcPr>
          <w:p w14:paraId="6677EA5D" w14:textId="77777777" w:rsidR="00DF5AFE" w:rsidRPr="0030703E" w:rsidRDefault="00DF5AFE" w:rsidP="0030703E">
            <w:pPr>
              <w:autoSpaceDE w:val="0"/>
              <w:autoSpaceDN w:val="0"/>
              <w:adjustRightInd w:val="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624" w:type="pct"/>
            <w:vAlign w:val="center"/>
          </w:tcPr>
          <w:p w14:paraId="2166E327" w14:textId="77777777" w:rsidR="00DF5AFE" w:rsidRPr="0030703E" w:rsidRDefault="00DF5AFE" w:rsidP="0030703E">
            <w:pPr>
              <w:autoSpaceDE w:val="0"/>
              <w:autoSpaceDN w:val="0"/>
              <w:adjustRightInd w:val="0"/>
              <w:rPr>
                <w:rFonts w:cstheme="minorHAnsi"/>
                <w:b/>
                <w:sz w:val="22"/>
                <w:szCs w:val="22"/>
              </w:rPr>
            </w:pPr>
            <w:r w:rsidRPr="0030703E">
              <w:rPr>
                <w:rFonts w:cstheme="minorHAnsi"/>
                <w:b/>
                <w:sz w:val="22"/>
                <w:szCs w:val="22"/>
              </w:rPr>
              <w:t>Name</w:t>
            </w:r>
          </w:p>
        </w:tc>
        <w:tc>
          <w:tcPr>
            <w:tcW w:w="464" w:type="pct"/>
            <w:vAlign w:val="center"/>
          </w:tcPr>
          <w:p w14:paraId="03252231" w14:textId="77777777" w:rsidR="00DF5AFE" w:rsidRPr="0030703E" w:rsidRDefault="00DF5AFE" w:rsidP="0030703E">
            <w:pPr>
              <w:autoSpaceDE w:val="0"/>
              <w:autoSpaceDN w:val="0"/>
              <w:adjustRightInd w:val="0"/>
              <w:rPr>
                <w:rFonts w:cstheme="minorHAnsi"/>
                <w:b/>
                <w:sz w:val="22"/>
                <w:szCs w:val="22"/>
              </w:rPr>
            </w:pPr>
            <w:r w:rsidRPr="0030703E">
              <w:rPr>
                <w:rFonts w:cstheme="minorHAnsi"/>
                <w:b/>
                <w:sz w:val="22"/>
                <w:szCs w:val="22"/>
              </w:rPr>
              <w:t>Gender (M/F)</w:t>
            </w:r>
          </w:p>
        </w:tc>
        <w:tc>
          <w:tcPr>
            <w:tcW w:w="1645" w:type="pct"/>
            <w:vAlign w:val="center"/>
          </w:tcPr>
          <w:p w14:paraId="429D6F2B" w14:textId="77777777" w:rsidR="00DF5AFE" w:rsidRPr="0030703E" w:rsidRDefault="00DF5AFE" w:rsidP="0030703E">
            <w:pPr>
              <w:autoSpaceDE w:val="0"/>
              <w:autoSpaceDN w:val="0"/>
              <w:adjustRightInd w:val="0"/>
              <w:rPr>
                <w:rFonts w:cstheme="minorHAnsi"/>
                <w:b/>
                <w:sz w:val="22"/>
                <w:szCs w:val="22"/>
              </w:rPr>
            </w:pPr>
            <w:r w:rsidRPr="0030703E">
              <w:rPr>
                <w:rFonts w:cstheme="minorHAnsi"/>
                <w:b/>
                <w:sz w:val="22"/>
                <w:szCs w:val="22"/>
              </w:rPr>
              <w:t>Email id</w:t>
            </w:r>
          </w:p>
        </w:tc>
        <w:tc>
          <w:tcPr>
            <w:tcW w:w="660" w:type="pct"/>
            <w:vAlign w:val="center"/>
          </w:tcPr>
          <w:p w14:paraId="2CBE9566" w14:textId="77777777" w:rsidR="00DF5AFE" w:rsidRPr="0030703E" w:rsidRDefault="00DF5AFE" w:rsidP="0030703E">
            <w:pPr>
              <w:autoSpaceDE w:val="0"/>
              <w:autoSpaceDN w:val="0"/>
              <w:adjustRightInd w:val="0"/>
              <w:rPr>
                <w:rFonts w:cstheme="minorHAnsi"/>
                <w:b/>
                <w:sz w:val="22"/>
                <w:szCs w:val="22"/>
              </w:rPr>
            </w:pPr>
            <w:r w:rsidRPr="0030703E">
              <w:rPr>
                <w:rFonts w:cstheme="minorHAnsi"/>
                <w:b/>
                <w:sz w:val="22"/>
                <w:szCs w:val="22"/>
              </w:rPr>
              <w:t>Mobile no.</w:t>
            </w:r>
          </w:p>
        </w:tc>
        <w:tc>
          <w:tcPr>
            <w:tcW w:w="452" w:type="pct"/>
            <w:vAlign w:val="center"/>
          </w:tcPr>
          <w:p w14:paraId="26762D31" w14:textId="48B97FDC" w:rsidR="00DF5AFE" w:rsidRPr="0030703E" w:rsidRDefault="00DF5AFE" w:rsidP="0030703E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2"/>
                <w:szCs w:val="22"/>
              </w:rPr>
            </w:pPr>
            <w:r w:rsidRPr="0030703E">
              <w:rPr>
                <w:b/>
                <w:bCs/>
                <w:sz w:val="22"/>
                <w:szCs w:val="22"/>
              </w:rPr>
              <w:t>Stream</w:t>
            </w:r>
          </w:p>
        </w:tc>
        <w:tc>
          <w:tcPr>
            <w:tcW w:w="575" w:type="pct"/>
            <w:vAlign w:val="center"/>
          </w:tcPr>
          <w:p w14:paraId="1EB0810D" w14:textId="77777777" w:rsidR="00DF5AFE" w:rsidRPr="0030703E" w:rsidRDefault="00DF5AFE" w:rsidP="0030703E">
            <w:pPr>
              <w:autoSpaceDE w:val="0"/>
              <w:autoSpaceDN w:val="0"/>
              <w:adjustRightInd w:val="0"/>
              <w:rPr>
                <w:rFonts w:cstheme="minorHAnsi"/>
                <w:b/>
                <w:sz w:val="22"/>
                <w:szCs w:val="22"/>
              </w:rPr>
            </w:pPr>
            <w:r w:rsidRPr="0030703E">
              <w:rPr>
                <w:rFonts w:cstheme="minorHAnsi"/>
                <w:b/>
                <w:sz w:val="22"/>
                <w:szCs w:val="22"/>
              </w:rPr>
              <w:t>Academic Year</w:t>
            </w:r>
          </w:p>
        </w:tc>
      </w:tr>
      <w:tr w:rsidR="00DF5AFE" w14:paraId="012A3A56" w14:textId="77777777" w:rsidTr="0030703E">
        <w:trPr>
          <w:trHeight w:val="787"/>
        </w:trPr>
        <w:tc>
          <w:tcPr>
            <w:tcW w:w="580" w:type="pct"/>
            <w:vAlign w:val="center"/>
          </w:tcPr>
          <w:p w14:paraId="45F389A2" w14:textId="77777777" w:rsidR="00DF5AFE" w:rsidRPr="0030703E" w:rsidRDefault="00DF5AFE" w:rsidP="0030703E">
            <w:pPr>
              <w:autoSpaceDE w:val="0"/>
              <w:autoSpaceDN w:val="0"/>
              <w:adjustRightInd w:val="0"/>
              <w:rPr>
                <w:rFonts w:cstheme="minorHAnsi"/>
                <w:sz w:val="22"/>
                <w:szCs w:val="22"/>
              </w:rPr>
            </w:pPr>
            <w:r w:rsidRPr="0030703E">
              <w:rPr>
                <w:rFonts w:cstheme="minorHAnsi"/>
                <w:sz w:val="22"/>
                <w:szCs w:val="22"/>
              </w:rPr>
              <w:t>Team Leader</w:t>
            </w:r>
          </w:p>
        </w:tc>
        <w:tc>
          <w:tcPr>
            <w:tcW w:w="624" w:type="pct"/>
            <w:vAlign w:val="center"/>
          </w:tcPr>
          <w:p w14:paraId="2AF3F6ED" w14:textId="2801AEA4" w:rsidR="00DF5AFE" w:rsidRPr="0030703E" w:rsidRDefault="0005518F" w:rsidP="0030703E">
            <w:pPr>
              <w:autoSpaceDE w:val="0"/>
              <w:autoSpaceDN w:val="0"/>
              <w:adjustRightInd w:val="0"/>
              <w:rPr>
                <w:rFonts w:cstheme="minorHAnsi"/>
                <w:sz w:val="22"/>
                <w:szCs w:val="22"/>
              </w:rPr>
            </w:pPr>
            <w:r w:rsidRPr="0030703E">
              <w:rPr>
                <w:rFonts w:cstheme="minorHAnsi"/>
                <w:sz w:val="22"/>
                <w:szCs w:val="22"/>
              </w:rPr>
              <w:t>Sarthak Tulsidas Patil</w:t>
            </w:r>
          </w:p>
        </w:tc>
        <w:tc>
          <w:tcPr>
            <w:tcW w:w="464" w:type="pct"/>
            <w:vAlign w:val="center"/>
          </w:tcPr>
          <w:p w14:paraId="6C54AB3A" w14:textId="32FC0924" w:rsidR="00DF5AFE" w:rsidRPr="0030703E" w:rsidRDefault="0005518F" w:rsidP="0030703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2"/>
                <w:szCs w:val="22"/>
              </w:rPr>
            </w:pPr>
            <w:r w:rsidRPr="0030703E">
              <w:rPr>
                <w:rFonts w:cstheme="minorHAnsi"/>
                <w:sz w:val="22"/>
                <w:szCs w:val="22"/>
              </w:rPr>
              <w:t>M</w:t>
            </w:r>
          </w:p>
        </w:tc>
        <w:tc>
          <w:tcPr>
            <w:tcW w:w="1645" w:type="pct"/>
            <w:vAlign w:val="center"/>
          </w:tcPr>
          <w:p w14:paraId="0739B4B4" w14:textId="73A78A36" w:rsidR="00DF5AFE" w:rsidRPr="0030703E" w:rsidRDefault="0005518F" w:rsidP="0030703E">
            <w:pPr>
              <w:autoSpaceDE w:val="0"/>
              <w:autoSpaceDN w:val="0"/>
              <w:adjustRightInd w:val="0"/>
              <w:rPr>
                <w:rFonts w:cstheme="minorHAnsi"/>
                <w:sz w:val="22"/>
                <w:szCs w:val="22"/>
              </w:rPr>
            </w:pPr>
            <w:hyperlink r:id="rId11" w:history="1">
              <w:r w:rsidRPr="0030703E">
                <w:rPr>
                  <w:rStyle w:val="Hyperlink"/>
                  <w:rFonts w:cstheme="minorHAnsi"/>
                  <w:sz w:val="22"/>
                  <w:szCs w:val="22"/>
                </w:rPr>
                <w:t>sarthakpatil.ug@gmail.com</w:t>
              </w:r>
            </w:hyperlink>
          </w:p>
        </w:tc>
        <w:tc>
          <w:tcPr>
            <w:tcW w:w="660" w:type="pct"/>
            <w:vAlign w:val="center"/>
          </w:tcPr>
          <w:p w14:paraId="4BD60EC5" w14:textId="06662192" w:rsidR="00DF5AFE" w:rsidRPr="0030703E" w:rsidRDefault="00536FE0" w:rsidP="0030703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2"/>
                <w:szCs w:val="22"/>
              </w:rPr>
            </w:pPr>
            <w:r w:rsidRPr="0030703E">
              <w:rPr>
                <w:rFonts w:cstheme="minorHAnsi"/>
                <w:sz w:val="22"/>
                <w:szCs w:val="22"/>
              </w:rPr>
              <w:t>7387303695</w:t>
            </w:r>
          </w:p>
        </w:tc>
        <w:tc>
          <w:tcPr>
            <w:tcW w:w="452" w:type="pct"/>
            <w:vAlign w:val="center"/>
          </w:tcPr>
          <w:p w14:paraId="6E0169F0" w14:textId="58B97127" w:rsidR="00DF5AFE" w:rsidRPr="0030703E" w:rsidRDefault="0030703E" w:rsidP="0030703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2"/>
                <w:szCs w:val="22"/>
              </w:rPr>
            </w:pPr>
            <w:r w:rsidRPr="0030703E">
              <w:rPr>
                <w:rFonts w:cstheme="minorHAnsi"/>
                <w:sz w:val="22"/>
                <w:szCs w:val="22"/>
              </w:rPr>
              <w:t>B.E. CSE</w:t>
            </w:r>
          </w:p>
        </w:tc>
        <w:tc>
          <w:tcPr>
            <w:tcW w:w="575" w:type="pct"/>
            <w:vAlign w:val="center"/>
          </w:tcPr>
          <w:p w14:paraId="474A1C3D" w14:textId="72492B0B" w:rsidR="00DF5AFE" w:rsidRPr="0030703E" w:rsidRDefault="0030703E" w:rsidP="0030703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2"/>
                <w:szCs w:val="22"/>
              </w:rPr>
            </w:pPr>
            <w:r w:rsidRPr="0030703E">
              <w:rPr>
                <w:rFonts w:cstheme="minorHAnsi"/>
                <w:sz w:val="22"/>
                <w:szCs w:val="22"/>
              </w:rPr>
              <w:t>3</w:t>
            </w:r>
            <w:r w:rsidRPr="0030703E">
              <w:rPr>
                <w:rFonts w:cstheme="minorHAnsi"/>
                <w:sz w:val="22"/>
                <w:szCs w:val="22"/>
                <w:vertAlign w:val="superscript"/>
              </w:rPr>
              <w:t>rd</w:t>
            </w:r>
            <w:r w:rsidRPr="0030703E">
              <w:rPr>
                <w:rFonts w:cstheme="minorHAnsi"/>
                <w:sz w:val="22"/>
                <w:szCs w:val="22"/>
              </w:rPr>
              <w:t xml:space="preserve"> Year</w:t>
            </w:r>
          </w:p>
        </w:tc>
      </w:tr>
      <w:tr w:rsidR="0030703E" w14:paraId="497F44ED" w14:textId="77777777" w:rsidTr="0030703E">
        <w:trPr>
          <w:trHeight w:val="787"/>
        </w:trPr>
        <w:tc>
          <w:tcPr>
            <w:tcW w:w="580" w:type="pct"/>
            <w:vAlign w:val="center"/>
          </w:tcPr>
          <w:p w14:paraId="4C0CB77A" w14:textId="77777777" w:rsidR="0030703E" w:rsidRPr="0030703E" w:rsidRDefault="0030703E" w:rsidP="0030703E">
            <w:pPr>
              <w:autoSpaceDE w:val="0"/>
              <w:autoSpaceDN w:val="0"/>
              <w:adjustRightInd w:val="0"/>
              <w:rPr>
                <w:rFonts w:cstheme="minorHAnsi"/>
                <w:sz w:val="22"/>
                <w:szCs w:val="22"/>
              </w:rPr>
            </w:pPr>
            <w:r w:rsidRPr="0030703E">
              <w:rPr>
                <w:rFonts w:cstheme="minorHAnsi"/>
                <w:sz w:val="22"/>
                <w:szCs w:val="22"/>
              </w:rPr>
              <w:t>Team Member</w:t>
            </w:r>
          </w:p>
        </w:tc>
        <w:tc>
          <w:tcPr>
            <w:tcW w:w="624" w:type="pct"/>
            <w:vAlign w:val="center"/>
          </w:tcPr>
          <w:p w14:paraId="1EE7B30B" w14:textId="665C5482" w:rsidR="0030703E" w:rsidRPr="0030703E" w:rsidRDefault="0030703E" w:rsidP="0030703E">
            <w:pPr>
              <w:autoSpaceDE w:val="0"/>
              <w:autoSpaceDN w:val="0"/>
              <w:adjustRightInd w:val="0"/>
              <w:rPr>
                <w:rFonts w:cstheme="minorHAnsi"/>
                <w:sz w:val="22"/>
                <w:szCs w:val="22"/>
              </w:rPr>
            </w:pPr>
            <w:r w:rsidRPr="0030703E">
              <w:rPr>
                <w:rFonts w:cstheme="minorHAnsi"/>
                <w:sz w:val="22"/>
                <w:szCs w:val="22"/>
              </w:rPr>
              <w:t xml:space="preserve">Utkarsh Upendra </w:t>
            </w:r>
            <w:proofErr w:type="spellStart"/>
            <w:r w:rsidRPr="0030703E">
              <w:rPr>
                <w:rFonts w:cstheme="minorHAnsi"/>
                <w:sz w:val="22"/>
                <w:szCs w:val="22"/>
              </w:rPr>
              <w:t>Vidwat</w:t>
            </w:r>
            <w:proofErr w:type="spellEnd"/>
          </w:p>
        </w:tc>
        <w:tc>
          <w:tcPr>
            <w:tcW w:w="464" w:type="pct"/>
            <w:vAlign w:val="center"/>
          </w:tcPr>
          <w:p w14:paraId="39CC6545" w14:textId="4284D17E" w:rsidR="0030703E" w:rsidRPr="0030703E" w:rsidRDefault="0030703E" w:rsidP="0030703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2"/>
                <w:szCs w:val="22"/>
              </w:rPr>
            </w:pPr>
            <w:r w:rsidRPr="0030703E">
              <w:rPr>
                <w:rFonts w:cstheme="minorHAnsi"/>
                <w:sz w:val="22"/>
                <w:szCs w:val="22"/>
              </w:rPr>
              <w:t>M</w:t>
            </w:r>
          </w:p>
        </w:tc>
        <w:tc>
          <w:tcPr>
            <w:tcW w:w="1645" w:type="pct"/>
            <w:vAlign w:val="center"/>
          </w:tcPr>
          <w:p w14:paraId="7155CB59" w14:textId="2CCACB35" w:rsidR="0030703E" w:rsidRPr="0030703E" w:rsidRDefault="0030703E" w:rsidP="0030703E">
            <w:pPr>
              <w:autoSpaceDE w:val="0"/>
              <w:autoSpaceDN w:val="0"/>
              <w:adjustRightInd w:val="0"/>
              <w:rPr>
                <w:rFonts w:cstheme="minorHAnsi"/>
                <w:sz w:val="22"/>
                <w:szCs w:val="22"/>
              </w:rPr>
            </w:pPr>
            <w:hyperlink r:id="rId12" w:history="1">
              <w:r w:rsidRPr="0030703E">
                <w:rPr>
                  <w:rStyle w:val="Hyperlink"/>
                  <w:rFonts w:cstheme="minorHAnsi"/>
                  <w:sz w:val="22"/>
                  <w:szCs w:val="22"/>
                </w:rPr>
                <w:t>utkarshvidwat@gmail.com</w:t>
              </w:r>
            </w:hyperlink>
          </w:p>
        </w:tc>
        <w:tc>
          <w:tcPr>
            <w:tcW w:w="660" w:type="pct"/>
            <w:vAlign w:val="center"/>
          </w:tcPr>
          <w:p w14:paraId="036719E2" w14:textId="7B6533B9" w:rsidR="0030703E" w:rsidRPr="0030703E" w:rsidRDefault="0030703E" w:rsidP="0030703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2"/>
                <w:szCs w:val="22"/>
              </w:rPr>
            </w:pPr>
            <w:r w:rsidRPr="0030703E">
              <w:rPr>
                <w:rFonts w:cstheme="minorHAnsi"/>
                <w:sz w:val="22"/>
                <w:szCs w:val="22"/>
              </w:rPr>
              <w:t>9637569090</w:t>
            </w:r>
          </w:p>
        </w:tc>
        <w:tc>
          <w:tcPr>
            <w:tcW w:w="452" w:type="pct"/>
            <w:vAlign w:val="center"/>
          </w:tcPr>
          <w:p w14:paraId="2558B304" w14:textId="7F378569" w:rsidR="0030703E" w:rsidRPr="0030703E" w:rsidRDefault="0030703E" w:rsidP="0030703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2"/>
                <w:szCs w:val="22"/>
              </w:rPr>
            </w:pPr>
            <w:r w:rsidRPr="0030703E">
              <w:rPr>
                <w:rFonts w:cstheme="minorHAnsi"/>
                <w:sz w:val="22"/>
                <w:szCs w:val="22"/>
              </w:rPr>
              <w:t>B.E. CSE</w:t>
            </w:r>
          </w:p>
        </w:tc>
        <w:tc>
          <w:tcPr>
            <w:tcW w:w="575" w:type="pct"/>
            <w:vAlign w:val="center"/>
          </w:tcPr>
          <w:p w14:paraId="56D877F8" w14:textId="2F7FBCAE" w:rsidR="0030703E" w:rsidRPr="0030703E" w:rsidRDefault="0030703E" w:rsidP="0030703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2"/>
                <w:szCs w:val="22"/>
              </w:rPr>
            </w:pPr>
            <w:r w:rsidRPr="0030703E">
              <w:rPr>
                <w:rFonts w:cstheme="minorHAnsi"/>
                <w:sz w:val="22"/>
                <w:szCs w:val="22"/>
              </w:rPr>
              <w:t>3</w:t>
            </w:r>
            <w:r w:rsidRPr="0030703E">
              <w:rPr>
                <w:rFonts w:cstheme="minorHAnsi"/>
                <w:sz w:val="22"/>
                <w:szCs w:val="22"/>
                <w:vertAlign w:val="superscript"/>
              </w:rPr>
              <w:t>rd</w:t>
            </w:r>
            <w:r w:rsidRPr="0030703E">
              <w:rPr>
                <w:rFonts w:cstheme="minorHAnsi"/>
                <w:sz w:val="22"/>
                <w:szCs w:val="22"/>
              </w:rPr>
              <w:t xml:space="preserve"> Year</w:t>
            </w:r>
          </w:p>
        </w:tc>
      </w:tr>
      <w:tr w:rsidR="0030703E" w14:paraId="734CB06D" w14:textId="77777777" w:rsidTr="0030703E">
        <w:trPr>
          <w:trHeight w:val="787"/>
        </w:trPr>
        <w:tc>
          <w:tcPr>
            <w:tcW w:w="580" w:type="pct"/>
            <w:vAlign w:val="center"/>
          </w:tcPr>
          <w:p w14:paraId="32841E27" w14:textId="77777777" w:rsidR="0030703E" w:rsidRPr="0030703E" w:rsidRDefault="0030703E" w:rsidP="0030703E">
            <w:pPr>
              <w:autoSpaceDE w:val="0"/>
              <w:autoSpaceDN w:val="0"/>
              <w:adjustRightInd w:val="0"/>
              <w:rPr>
                <w:rFonts w:cstheme="minorHAnsi"/>
                <w:sz w:val="22"/>
                <w:szCs w:val="22"/>
              </w:rPr>
            </w:pPr>
            <w:r w:rsidRPr="0030703E">
              <w:rPr>
                <w:rFonts w:cstheme="minorHAnsi"/>
                <w:sz w:val="22"/>
                <w:szCs w:val="22"/>
              </w:rPr>
              <w:t>Team Member</w:t>
            </w:r>
          </w:p>
        </w:tc>
        <w:tc>
          <w:tcPr>
            <w:tcW w:w="624" w:type="pct"/>
            <w:vAlign w:val="center"/>
          </w:tcPr>
          <w:p w14:paraId="118580C8" w14:textId="30696C84" w:rsidR="0030703E" w:rsidRPr="0030703E" w:rsidRDefault="0030703E" w:rsidP="0030703E">
            <w:pPr>
              <w:autoSpaceDE w:val="0"/>
              <w:autoSpaceDN w:val="0"/>
              <w:adjustRightInd w:val="0"/>
              <w:rPr>
                <w:rFonts w:cstheme="minorHAnsi"/>
                <w:sz w:val="22"/>
                <w:szCs w:val="22"/>
              </w:rPr>
            </w:pPr>
            <w:r w:rsidRPr="0030703E">
              <w:rPr>
                <w:rFonts w:cstheme="minorHAnsi"/>
                <w:sz w:val="22"/>
                <w:szCs w:val="22"/>
              </w:rPr>
              <w:t xml:space="preserve">Ganesh </w:t>
            </w:r>
            <w:proofErr w:type="spellStart"/>
            <w:r w:rsidRPr="0030703E">
              <w:rPr>
                <w:rFonts w:cstheme="minorHAnsi"/>
                <w:sz w:val="22"/>
                <w:szCs w:val="22"/>
              </w:rPr>
              <w:t>Beldar</w:t>
            </w:r>
            <w:proofErr w:type="spellEnd"/>
          </w:p>
        </w:tc>
        <w:tc>
          <w:tcPr>
            <w:tcW w:w="464" w:type="pct"/>
            <w:vAlign w:val="center"/>
          </w:tcPr>
          <w:p w14:paraId="49AA3E7D" w14:textId="0E92E73D" w:rsidR="0030703E" w:rsidRPr="0030703E" w:rsidRDefault="0030703E" w:rsidP="0030703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2"/>
                <w:szCs w:val="22"/>
              </w:rPr>
            </w:pPr>
            <w:r w:rsidRPr="0030703E">
              <w:rPr>
                <w:rFonts w:cstheme="minorHAnsi"/>
                <w:sz w:val="22"/>
                <w:szCs w:val="22"/>
              </w:rPr>
              <w:t>M</w:t>
            </w:r>
          </w:p>
        </w:tc>
        <w:tc>
          <w:tcPr>
            <w:tcW w:w="1645" w:type="pct"/>
            <w:vAlign w:val="center"/>
          </w:tcPr>
          <w:p w14:paraId="232C2657" w14:textId="481B9372" w:rsidR="0030703E" w:rsidRPr="0030703E" w:rsidRDefault="0030703E" w:rsidP="0030703E">
            <w:pPr>
              <w:autoSpaceDE w:val="0"/>
              <w:autoSpaceDN w:val="0"/>
              <w:adjustRightInd w:val="0"/>
              <w:rPr>
                <w:rFonts w:cstheme="minorHAnsi"/>
                <w:sz w:val="22"/>
                <w:szCs w:val="22"/>
              </w:rPr>
            </w:pPr>
            <w:hyperlink r:id="rId13" w:history="1">
              <w:r w:rsidRPr="0030703E">
                <w:rPr>
                  <w:rStyle w:val="Hyperlink"/>
                  <w:rFonts w:cstheme="minorHAnsi"/>
                  <w:sz w:val="22"/>
                  <w:szCs w:val="22"/>
                </w:rPr>
                <w:t>Ganeshbeldar.ug@gmail.com</w:t>
              </w:r>
            </w:hyperlink>
          </w:p>
        </w:tc>
        <w:tc>
          <w:tcPr>
            <w:tcW w:w="660" w:type="pct"/>
            <w:vAlign w:val="center"/>
          </w:tcPr>
          <w:p w14:paraId="6FC7A4C7" w14:textId="2BE7A920" w:rsidR="0030703E" w:rsidRPr="0030703E" w:rsidRDefault="0030703E" w:rsidP="0030703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2"/>
                <w:szCs w:val="22"/>
              </w:rPr>
            </w:pPr>
            <w:r w:rsidRPr="0030703E">
              <w:rPr>
                <w:rFonts w:cstheme="minorHAnsi"/>
                <w:sz w:val="22"/>
                <w:szCs w:val="22"/>
              </w:rPr>
              <w:t>8010892530</w:t>
            </w:r>
          </w:p>
        </w:tc>
        <w:tc>
          <w:tcPr>
            <w:tcW w:w="452" w:type="pct"/>
            <w:vAlign w:val="center"/>
          </w:tcPr>
          <w:p w14:paraId="590969F1" w14:textId="602EFF95" w:rsidR="0030703E" w:rsidRPr="0030703E" w:rsidRDefault="0030703E" w:rsidP="0030703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2"/>
                <w:szCs w:val="22"/>
              </w:rPr>
            </w:pPr>
            <w:r w:rsidRPr="0030703E">
              <w:rPr>
                <w:rFonts w:cstheme="minorHAnsi"/>
                <w:sz w:val="22"/>
                <w:szCs w:val="22"/>
              </w:rPr>
              <w:t xml:space="preserve">B.E. </w:t>
            </w:r>
            <w:r w:rsidR="00402A5C">
              <w:rPr>
                <w:rFonts w:cstheme="minorHAnsi"/>
                <w:sz w:val="22"/>
                <w:szCs w:val="22"/>
              </w:rPr>
              <w:t>AIDS</w:t>
            </w:r>
          </w:p>
        </w:tc>
        <w:tc>
          <w:tcPr>
            <w:tcW w:w="575" w:type="pct"/>
            <w:vAlign w:val="center"/>
          </w:tcPr>
          <w:p w14:paraId="593221EF" w14:textId="78E8EFCF" w:rsidR="0030703E" w:rsidRPr="0030703E" w:rsidRDefault="0030703E" w:rsidP="0030703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2"/>
                <w:szCs w:val="22"/>
              </w:rPr>
            </w:pPr>
            <w:r w:rsidRPr="0030703E">
              <w:rPr>
                <w:rFonts w:cstheme="minorHAnsi"/>
                <w:sz w:val="22"/>
                <w:szCs w:val="22"/>
              </w:rPr>
              <w:t>3</w:t>
            </w:r>
            <w:r w:rsidRPr="0030703E">
              <w:rPr>
                <w:rFonts w:cstheme="minorHAnsi"/>
                <w:sz w:val="22"/>
                <w:szCs w:val="22"/>
                <w:vertAlign w:val="superscript"/>
              </w:rPr>
              <w:t>rd</w:t>
            </w:r>
            <w:r w:rsidRPr="0030703E">
              <w:rPr>
                <w:rFonts w:cstheme="minorHAnsi"/>
                <w:sz w:val="22"/>
                <w:szCs w:val="22"/>
              </w:rPr>
              <w:t xml:space="preserve"> Year</w:t>
            </w:r>
          </w:p>
        </w:tc>
      </w:tr>
      <w:tr w:rsidR="0030703E" w14:paraId="1C5B6CD7" w14:textId="77777777" w:rsidTr="0030703E">
        <w:trPr>
          <w:trHeight w:val="787"/>
        </w:trPr>
        <w:tc>
          <w:tcPr>
            <w:tcW w:w="580" w:type="pct"/>
            <w:vAlign w:val="center"/>
          </w:tcPr>
          <w:p w14:paraId="6019474C" w14:textId="77777777" w:rsidR="0030703E" w:rsidRPr="0030703E" w:rsidRDefault="0030703E" w:rsidP="0030703E">
            <w:pPr>
              <w:autoSpaceDE w:val="0"/>
              <w:autoSpaceDN w:val="0"/>
              <w:adjustRightInd w:val="0"/>
              <w:rPr>
                <w:rFonts w:cstheme="minorHAnsi"/>
                <w:sz w:val="22"/>
                <w:szCs w:val="22"/>
              </w:rPr>
            </w:pPr>
            <w:r w:rsidRPr="0030703E">
              <w:rPr>
                <w:rFonts w:cstheme="minorHAnsi"/>
                <w:sz w:val="22"/>
                <w:szCs w:val="22"/>
              </w:rPr>
              <w:t>Team Member</w:t>
            </w:r>
          </w:p>
        </w:tc>
        <w:tc>
          <w:tcPr>
            <w:tcW w:w="624" w:type="pct"/>
            <w:vAlign w:val="center"/>
          </w:tcPr>
          <w:p w14:paraId="44D118A2" w14:textId="74726618" w:rsidR="0030703E" w:rsidRPr="0030703E" w:rsidRDefault="0030703E" w:rsidP="0030703E">
            <w:pPr>
              <w:autoSpaceDE w:val="0"/>
              <w:autoSpaceDN w:val="0"/>
              <w:adjustRightInd w:val="0"/>
              <w:rPr>
                <w:rFonts w:cstheme="minorHAnsi"/>
                <w:sz w:val="22"/>
                <w:szCs w:val="22"/>
              </w:rPr>
            </w:pPr>
            <w:r w:rsidRPr="0030703E">
              <w:rPr>
                <w:rFonts w:cstheme="minorHAnsi"/>
                <w:sz w:val="22"/>
                <w:szCs w:val="22"/>
              </w:rPr>
              <w:t>Gaurav Prashant Chaudhari</w:t>
            </w:r>
          </w:p>
        </w:tc>
        <w:tc>
          <w:tcPr>
            <w:tcW w:w="464" w:type="pct"/>
            <w:vAlign w:val="center"/>
          </w:tcPr>
          <w:p w14:paraId="24AAD984" w14:textId="34BDC110" w:rsidR="0030703E" w:rsidRPr="0030703E" w:rsidRDefault="0030703E" w:rsidP="0030703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2"/>
                <w:szCs w:val="22"/>
              </w:rPr>
            </w:pPr>
            <w:r w:rsidRPr="0030703E">
              <w:rPr>
                <w:rFonts w:cstheme="minorHAnsi"/>
                <w:sz w:val="22"/>
                <w:szCs w:val="22"/>
              </w:rPr>
              <w:t>M</w:t>
            </w:r>
          </w:p>
        </w:tc>
        <w:tc>
          <w:tcPr>
            <w:tcW w:w="1645" w:type="pct"/>
            <w:vAlign w:val="center"/>
          </w:tcPr>
          <w:p w14:paraId="49676E8D" w14:textId="2405EE16" w:rsidR="0030703E" w:rsidRPr="0030703E" w:rsidRDefault="0030703E" w:rsidP="0030703E">
            <w:pPr>
              <w:autoSpaceDE w:val="0"/>
              <w:autoSpaceDN w:val="0"/>
              <w:adjustRightInd w:val="0"/>
              <w:rPr>
                <w:rFonts w:cstheme="minorHAnsi"/>
                <w:sz w:val="22"/>
                <w:szCs w:val="22"/>
              </w:rPr>
            </w:pPr>
            <w:hyperlink r:id="rId14" w:history="1">
              <w:r w:rsidRPr="0030703E">
                <w:rPr>
                  <w:rStyle w:val="Hyperlink"/>
                  <w:rFonts w:cstheme="minorHAnsi"/>
                  <w:sz w:val="22"/>
                  <w:szCs w:val="22"/>
                </w:rPr>
                <w:t>gauravchau2412@gmail.com</w:t>
              </w:r>
            </w:hyperlink>
          </w:p>
        </w:tc>
        <w:tc>
          <w:tcPr>
            <w:tcW w:w="660" w:type="pct"/>
            <w:vAlign w:val="center"/>
          </w:tcPr>
          <w:p w14:paraId="2008E9A5" w14:textId="55309AC9" w:rsidR="0030703E" w:rsidRPr="0030703E" w:rsidRDefault="0030703E" w:rsidP="0030703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2"/>
                <w:szCs w:val="22"/>
              </w:rPr>
            </w:pPr>
            <w:r w:rsidRPr="0030703E">
              <w:rPr>
                <w:rFonts w:cstheme="minorHAnsi"/>
                <w:sz w:val="22"/>
                <w:szCs w:val="22"/>
              </w:rPr>
              <w:t>9970055246</w:t>
            </w:r>
          </w:p>
        </w:tc>
        <w:tc>
          <w:tcPr>
            <w:tcW w:w="452" w:type="pct"/>
            <w:vAlign w:val="center"/>
          </w:tcPr>
          <w:p w14:paraId="10F8314A" w14:textId="48FC1BD3" w:rsidR="0030703E" w:rsidRPr="0030703E" w:rsidRDefault="0030703E" w:rsidP="0030703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2"/>
                <w:szCs w:val="22"/>
              </w:rPr>
            </w:pPr>
            <w:r w:rsidRPr="0030703E">
              <w:rPr>
                <w:rFonts w:cstheme="minorHAnsi"/>
                <w:sz w:val="22"/>
                <w:szCs w:val="22"/>
              </w:rPr>
              <w:t>B.E. CSE</w:t>
            </w:r>
          </w:p>
        </w:tc>
        <w:tc>
          <w:tcPr>
            <w:tcW w:w="575" w:type="pct"/>
            <w:vAlign w:val="center"/>
          </w:tcPr>
          <w:p w14:paraId="1C87AF43" w14:textId="69A69BF1" w:rsidR="0030703E" w:rsidRPr="0030703E" w:rsidRDefault="0030703E" w:rsidP="0030703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2"/>
                <w:szCs w:val="22"/>
              </w:rPr>
            </w:pPr>
            <w:r w:rsidRPr="0030703E">
              <w:rPr>
                <w:rFonts w:cstheme="minorHAnsi"/>
                <w:sz w:val="22"/>
                <w:szCs w:val="22"/>
              </w:rPr>
              <w:t>3</w:t>
            </w:r>
            <w:r w:rsidRPr="0030703E">
              <w:rPr>
                <w:rFonts w:cstheme="minorHAnsi"/>
                <w:sz w:val="22"/>
                <w:szCs w:val="22"/>
                <w:vertAlign w:val="superscript"/>
              </w:rPr>
              <w:t>rd</w:t>
            </w:r>
            <w:r w:rsidRPr="0030703E">
              <w:rPr>
                <w:rFonts w:cstheme="minorHAnsi"/>
                <w:sz w:val="22"/>
                <w:szCs w:val="22"/>
              </w:rPr>
              <w:t xml:space="preserve"> Year</w:t>
            </w:r>
          </w:p>
        </w:tc>
      </w:tr>
      <w:tr w:rsidR="0030703E" w14:paraId="215D12CF" w14:textId="77777777" w:rsidTr="0030703E">
        <w:trPr>
          <w:trHeight w:val="787"/>
        </w:trPr>
        <w:tc>
          <w:tcPr>
            <w:tcW w:w="580" w:type="pct"/>
            <w:vAlign w:val="center"/>
          </w:tcPr>
          <w:p w14:paraId="7A6B433A" w14:textId="77777777" w:rsidR="0030703E" w:rsidRPr="0030703E" w:rsidRDefault="0030703E" w:rsidP="0030703E">
            <w:pPr>
              <w:autoSpaceDE w:val="0"/>
              <w:autoSpaceDN w:val="0"/>
              <w:adjustRightInd w:val="0"/>
              <w:rPr>
                <w:rFonts w:cstheme="minorHAnsi"/>
                <w:sz w:val="22"/>
                <w:szCs w:val="22"/>
              </w:rPr>
            </w:pPr>
            <w:r w:rsidRPr="0030703E">
              <w:rPr>
                <w:rFonts w:cstheme="minorHAnsi"/>
                <w:sz w:val="22"/>
                <w:szCs w:val="22"/>
              </w:rPr>
              <w:t>Team Member</w:t>
            </w:r>
          </w:p>
        </w:tc>
        <w:tc>
          <w:tcPr>
            <w:tcW w:w="624" w:type="pct"/>
            <w:vAlign w:val="center"/>
          </w:tcPr>
          <w:p w14:paraId="7FFF0113" w14:textId="4D7AE9A1" w:rsidR="0030703E" w:rsidRPr="0030703E" w:rsidRDefault="0030703E" w:rsidP="0030703E">
            <w:pPr>
              <w:autoSpaceDE w:val="0"/>
              <w:autoSpaceDN w:val="0"/>
              <w:adjustRightInd w:val="0"/>
              <w:rPr>
                <w:rFonts w:cstheme="minorHAnsi"/>
                <w:sz w:val="22"/>
                <w:szCs w:val="22"/>
              </w:rPr>
            </w:pPr>
            <w:r w:rsidRPr="0030703E">
              <w:rPr>
                <w:rFonts w:cstheme="minorHAnsi"/>
                <w:sz w:val="22"/>
                <w:szCs w:val="22"/>
              </w:rPr>
              <w:t xml:space="preserve">Soniya Baliram </w:t>
            </w:r>
            <w:proofErr w:type="spellStart"/>
            <w:r w:rsidRPr="0030703E">
              <w:rPr>
                <w:rFonts w:cstheme="minorHAnsi"/>
                <w:sz w:val="22"/>
                <w:szCs w:val="22"/>
              </w:rPr>
              <w:t>Pangatte</w:t>
            </w:r>
            <w:proofErr w:type="spellEnd"/>
          </w:p>
        </w:tc>
        <w:tc>
          <w:tcPr>
            <w:tcW w:w="464" w:type="pct"/>
            <w:vAlign w:val="center"/>
          </w:tcPr>
          <w:p w14:paraId="74D94397" w14:textId="6EA45B9A" w:rsidR="0030703E" w:rsidRPr="0030703E" w:rsidRDefault="0030703E" w:rsidP="0030703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2"/>
                <w:szCs w:val="22"/>
              </w:rPr>
            </w:pPr>
            <w:r w:rsidRPr="0030703E">
              <w:rPr>
                <w:rFonts w:cstheme="minorHAnsi"/>
                <w:sz w:val="22"/>
                <w:szCs w:val="22"/>
              </w:rPr>
              <w:t>F</w:t>
            </w:r>
          </w:p>
        </w:tc>
        <w:tc>
          <w:tcPr>
            <w:tcW w:w="1645" w:type="pct"/>
            <w:vAlign w:val="center"/>
          </w:tcPr>
          <w:p w14:paraId="4E02E447" w14:textId="650F3886" w:rsidR="0030703E" w:rsidRPr="0030703E" w:rsidRDefault="0030703E" w:rsidP="0030703E">
            <w:pPr>
              <w:autoSpaceDE w:val="0"/>
              <w:autoSpaceDN w:val="0"/>
              <w:adjustRightInd w:val="0"/>
              <w:rPr>
                <w:rFonts w:cstheme="minorHAnsi"/>
                <w:sz w:val="22"/>
                <w:szCs w:val="22"/>
              </w:rPr>
            </w:pPr>
            <w:hyperlink r:id="rId15" w:history="1">
              <w:r w:rsidRPr="0030703E">
                <w:rPr>
                  <w:rStyle w:val="Hyperlink"/>
                  <w:rFonts w:cstheme="minorHAnsi"/>
                  <w:sz w:val="22"/>
                  <w:szCs w:val="22"/>
                </w:rPr>
                <w:t>soniyapangatte.falcon@gmail.com</w:t>
              </w:r>
            </w:hyperlink>
          </w:p>
        </w:tc>
        <w:tc>
          <w:tcPr>
            <w:tcW w:w="660" w:type="pct"/>
            <w:vAlign w:val="center"/>
          </w:tcPr>
          <w:p w14:paraId="5FFC4B56" w14:textId="67679F85" w:rsidR="0030703E" w:rsidRPr="0030703E" w:rsidRDefault="0030703E" w:rsidP="0030703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2"/>
                <w:szCs w:val="22"/>
              </w:rPr>
            </w:pPr>
            <w:r w:rsidRPr="0030703E">
              <w:rPr>
                <w:rFonts w:cstheme="minorHAnsi"/>
                <w:sz w:val="22"/>
                <w:szCs w:val="22"/>
              </w:rPr>
              <w:t>8208954102</w:t>
            </w:r>
          </w:p>
        </w:tc>
        <w:tc>
          <w:tcPr>
            <w:tcW w:w="452" w:type="pct"/>
            <w:vAlign w:val="center"/>
          </w:tcPr>
          <w:p w14:paraId="6CE31062" w14:textId="527812DA" w:rsidR="0030703E" w:rsidRPr="0030703E" w:rsidRDefault="0030703E" w:rsidP="0030703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2"/>
                <w:szCs w:val="22"/>
              </w:rPr>
            </w:pPr>
            <w:r w:rsidRPr="0030703E">
              <w:rPr>
                <w:rFonts w:cstheme="minorHAnsi"/>
                <w:sz w:val="22"/>
                <w:szCs w:val="22"/>
              </w:rPr>
              <w:t>B.E. CSE</w:t>
            </w:r>
          </w:p>
        </w:tc>
        <w:tc>
          <w:tcPr>
            <w:tcW w:w="575" w:type="pct"/>
            <w:vAlign w:val="center"/>
          </w:tcPr>
          <w:p w14:paraId="5DF88040" w14:textId="12CE6FFA" w:rsidR="0030703E" w:rsidRPr="0030703E" w:rsidRDefault="0030703E" w:rsidP="0030703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2"/>
                <w:szCs w:val="22"/>
              </w:rPr>
            </w:pPr>
            <w:r w:rsidRPr="0030703E">
              <w:rPr>
                <w:rFonts w:cstheme="minorHAnsi"/>
                <w:sz w:val="22"/>
                <w:szCs w:val="22"/>
              </w:rPr>
              <w:t>3</w:t>
            </w:r>
            <w:r w:rsidRPr="0030703E">
              <w:rPr>
                <w:rFonts w:cstheme="minorHAnsi"/>
                <w:sz w:val="22"/>
                <w:szCs w:val="22"/>
                <w:vertAlign w:val="superscript"/>
              </w:rPr>
              <w:t>rd</w:t>
            </w:r>
            <w:r w:rsidRPr="0030703E">
              <w:rPr>
                <w:rFonts w:cstheme="minorHAnsi"/>
                <w:sz w:val="22"/>
                <w:szCs w:val="22"/>
              </w:rPr>
              <w:t xml:space="preserve"> Year</w:t>
            </w:r>
          </w:p>
        </w:tc>
      </w:tr>
      <w:tr w:rsidR="0030703E" w14:paraId="42379CC8" w14:textId="77777777" w:rsidTr="0030703E">
        <w:trPr>
          <w:trHeight w:val="787"/>
        </w:trPr>
        <w:tc>
          <w:tcPr>
            <w:tcW w:w="580" w:type="pct"/>
            <w:vAlign w:val="center"/>
          </w:tcPr>
          <w:p w14:paraId="0AA756D6" w14:textId="77777777" w:rsidR="0030703E" w:rsidRPr="0030703E" w:rsidRDefault="0030703E" w:rsidP="0030703E">
            <w:pPr>
              <w:autoSpaceDE w:val="0"/>
              <w:autoSpaceDN w:val="0"/>
              <w:adjustRightInd w:val="0"/>
              <w:rPr>
                <w:rFonts w:cstheme="minorHAnsi"/>
                <w:sz w:val="22"/>
                <w:szCs w:val="22"/>
              </w:rPr>
            </w:pPr>
            <w:r w:rsidRPr="0030703E">
              <w:rPr>
                <w:rFonts w:cstheme="minorHAnsi"/>
                <w:sz w:val="22"/>
                <w:szCs w:val="22"/>
              </w:rPr>
              <w:t>Team Member</w:t>
            </w:r>
          </w:p>
        </w:tc>
        <w:tc>
          <w:tcPr>
            <w:tcW w:w="624" w:type="pct"/>
            <w:vAlign w:val="center"/>
          </w:tcPr>
          <w:p w14:paraId="50BAF5BB" w14:textId="2BAC2AE2" w:rsidR="0030703E" w:rsidRPr="0030703E" w:rsidRDefault="0030703E" w:rsidP="0030703E">
            <w:pPr>
              <w:autoSpaceDE w:val="0"/>
              <w:autoSpaceDN w:val="0"/>
              <w:adjustRightInd w:val="0"/>
              <w:rPr>
                <w:rFonts w:cstheme="minorHAnsi"/>
                <w:sz w:val="22"/>
                <w:szCs w:val="22"/>
              </w:rPr>
            </w:pPr>
            <w:r w:rsidRPr="0030703E">
              <w:rPr>
                <w:rFonts w:cstheme="minorHAnsi"/>
                <w:sz w:val="22"/>
                <w:szCs w:val="22"/>
              </w:rPr>
              <w:t>Siddhi Someshwar Bhosale</w:t>
            </w:r>
          </w:p>
        </w:tc>
        <w:tc>
          <w:tcPr>
            <w:tcW w:w="464" w:type="pct"/>
            <w:vAlign w:val="center"/>
          </w:tcPr>
          <w:p w14:paraId="2F71E44C" w14:textId="325B0627" w:rsidR="0030703E" w:rsidRPr="0030703E" w:rsidRDefault="0030703E" w:rsidP="0030703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2"/>
                <w:szCs w:val="22"/>
              </w:rPr>
            </w:pPr>
            <w:r w:rsidRPr="0030703E">
              <w:rPr>
                <w:rFonts w:cstheme="minorHAnsi"/>
                <w:sz w:val="22"/>
                <w:szCs w:val="22"/>
              </w:rPr>
              <w:t>F</w:t>
            </w:r>
          </w:p>
        </w:tc>
        <w:tc>
          <w:tcPr>
            <w:tcW w:w="1645" w:type="pct"/>
            <w:vAlign w:val="center"/>
          </w:tcPr>
          <w:p w14:paraId="3F4FF786" w14:textId="3588972D" w:rsidR="0030703E" w:rsidRPr="0030703E" w:rsidRDefault="0030703E" w:rsidP="0030703E">
            <w:pPr>
              <w:autoSpaceDE w:val="0"/>
              <w:autoSpaceDN w:val="0"/>
              <w:adjustRightInd w:val="0"/>
              <w:rPr>
                <w:rFonts w:cstheme="minorHAnsi"/>
                <w:sz w:val="22"/>
                <w:szCs w:val="22"/>
              </w:rPr>
            </w:pPr>
            <w:hyperlink r:id="rId16" w:history="1">
              <w:r w:rsidRPr="0030703E">
                <w:rPr>
                  <w:rStyle w:val="Hyperlink"/>
                  <w:sz w:val="22"/>
                  <w:szCs w:val="22"/>
                </w:rPr>
                <w:t>siddhib06@gmail.com</w:t>
              </w:r>
            </w:hyperlink>
          </w:p>
        </w:tc>
        <w:tc>
          <w:tcPr>
            <w:tcW w:w="660" w:type="pct"/>
            <w:vAlign w:val="center"/>
          </w:tcPr>
          <w:p w14:paraId="79D7A731" w14:textId="015A9A00" w:rsidR="0030703E" w:rsidRPr="0030703E" w:rsidRDefault="0030703E" w:rsidP="0030703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2"/>
                <w:szCs w:val="22"/>
              </w:rPr>
            </w:pPr>
            <w:r w:rsidRPr="0030703E">
              <w:rPr>
                <w:rFonts w:cstheme="minorHAnsi"/>
                <w:sz w:val="22"/>
                <w:szCs w:val="22"/>
              </w:rPr>
              <w:t>8484856728</w:t>
            </w:r>
          </w:p>
        </w:tc>
        <w:tc>
          <w:tcPr>
            <w:tcW w:w="452" w:type="pct"/>
            <w:vAlign w:val="center"/>
          </w:tcPr>
          <w:p w14:paraId="613608FF" w14:textId="218AEC55" w:rsidR="0030703E" w:rsidRPr="0030703E" w:rsidRDefault="0030703E" w:rsidP="0030703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2"/>
                <w:szCs w:val="22"/>
              </w:rPr>
            </w:pPr>
            <w:r w:rsidRPr="0030703E">
              <w:rPr>
                <w:rFonts w:cstheme="minorHAnsi"/>
                <w:sz w:val="22"/>
                <w:szCs w:val="22"/>
              </w:rPr>
              <w:t>B.E. CSE</w:t>
            </w:r>
          </w:p>
        </w:tc>
        <w:tc>
          <w:tcPr>
            <w:tcW w:w="575" w:type="pct"/>
            <w:vAlign w:val="center"/>
          </w:tcPr>
          <w:p w14:paraId="710404C3" w14:textId="41E41449" w:rsidR="0030703E" w:rsidRPr="0030703E" w:rsidRDefault="0030703E" w:rsidP="0030703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2"/>
                <w:szCs w:val="22"/>
              </w:rPr>
            </w:pPr>
            <w:r w:rsidRPr="0030703E">
              <w:rPr>
                <w:rFonts w:cstheme="minorHAnsi"/>
                <w:sz w:val="22"/>
                <w:szCs w:val="22"/>
              </w:rPr>
              <w:t>3</w:t>
            </w:r>
            <w:r w:rsidRPr="0030703E">
              <w:rPr>
                <w:rFonts w:cstheme="minorHAnsi"/>
                <w:sz w:val="22"/>
                <w:szCs w:val="22"/>
                <w:vertAlign w:val="superscript"/>
              </w:rPr>
              <w:t>rd</w:t>
            </w:r>
            <w:r w:rsidRPr="0030703E">
              <w:rPr>
                <w:rFonts w:cstheme="minorHAnsi"/>
                <w:sz w:val="22"/>
                <w:szCs w:val="22"/>
              </w:rPr>
              <w:t xml:space="preserve"> Year</w:t>
            </w:r>
          </w:p>
        </w:tc>
      </w:tr>
    </w:tbl>
    <w:p w14:paraId="6A868CE1" w14:textId="77777777" w:rsidR="00DF5AFE" w:rsidRPr="004404C9" w:rsidRDefault="00DF5AFE" w:rsidP="00DF5AFE">
      <w:pPr>
        <w:autoSpaceDE w:val="0"/>
        <w:autoSpaceDN w:val="0"/>
        <w:adjustRightInd w:val="0"/>
        <w:rPr>
          <w:rFonts w:cstheme="minorHAnsi"/>
        </w:rPr>
      </w:pPr>
    </w:p>
    <w:p w14:paraId="46D786FA" w14:textId="77777777" w:rsidR="00DF5AFE" w:rsidRDefault="00DF5AFE" w:rsidP="00DF5AFE">
      <w:pPr>
        <w:autoSpaceDE w:val="0"/>
        <w:autoSpaceDN w:val="0"/>
        <w:adjustRightInd w:val="0"/>
        <w:rPr>
          <w:rFonts w:cstheme="minorHAnsi"/>
          <w:i/>
          <w:iCs/>
        </w:rPr>
      </w:pPr>
    </w:p>
    <w:p w14:paraId="3B231D4C" w14:textId="77777777" w:rsidR="00DF5AFE" w:rsidRPr="004404C9" w:rsidRDefault="00DF5AFE" w:rsidP="00DF5AFE">
      <w:pPr>
        <w:autoSpaceDE w:val="0"/>
        <w:autoSpaceDN w:val="0"/>
        <w:adjustRightInd w:val="0"/>
        <w:rPr>
          <w:rFonts w:cstheme="minorHAnsi"/>
          <w:i/>
          <w:iCs/>
        </w:rPr>
      </w:pPr>
    </w:p>
    <w:p w14:paraId="7A43700E" w14:textId="002B5A23" w:rsidR="00DF5AFE" w:rsidRPr="004404C9" w:rsidRDefault="00DF5AFE" w:rsidP="00DF5AFE">
      <w:pPr>
        <w:autoSpaceDE w:val="0"/>
        <w:autoSpaceDN w:val="0"/>
        <w:adjustRightInd w:val="0"/>
        <w:rPr>
          <w:rFonts w:cstheme="minorHAnsi"/>
        </w:rPr>
      </w:pPr>
      <w:r>
        <w:rPr>
          <w:rFonts w:cstheme="minorHAnsi"/>
        </w:rPr>
        <w:t xml:space="preserve">       </w:t>
      </w:r>
      <w:r w:rsidRPr="004404C9">
        <w:rPr>
          <w:rFonts w:cstheme="minorHAnsi"/>
        </w:rPr>
        <w:t>Sincerely,</w:t>
      </w:r>
    </w:p>
    <w:p w14:paraId="082ED37B" w14:textId="77777777" w:rsidR="00DF5AFE" w:rsidRDefault="00DF5AFE" w:rsidP="00DF5AFE">
      <w:pPr>
        <w:autoSpaceDE w:val="0"/>
        <w:autoSpaceDN w:val="0"/>
        <w:adjustRightInd w:val="0"/>
        <w:rPr>
          <w:rFonts w:cstheme="minorHAnsi"/>
        </w:rPr>
      </w:pPr>
    </w:p>
    <w:p w14:paraId="0773DC0C" w14:textId="77777777" w:rsidR="00DF5AFE" w:rsidRDefault="00DF5AFE" w:rsidP="00DF5AFE">
      <w:pPr>
        <w:autoSpaceDE w:val="0"/>
        <w:autoSpaceDN w:val="0"/>
        <w:adjustRightInd w:val="0"/>
        <w:rPr>
          <w:rFonts w:cstheme="minorHAnsi"/>
        </w:rPr>
      </w:pPr>
    </w:p>
    <w:p w14:paraId="3412707C" w14:textId="77777777" w:rsidR="00FB60E3" w:rsidRPr="002365C9" w:rsidRDefault="00FB60E3" w:rsidP="002365C9">
      <w:pPr>
        <w:spacing w:before="19" w:line="276" w:lineRule="auto"/>
        <w:jc w:val="both"/>
        <w:rPr>
          <w:sz w:val="24"/>
          <w:szCs w:val="24"/>
        </w:rPr>
        <w:sectPr w:rsidR="00FB60E3" w:rsidRPr="002365C9">
          <w:type w:val="continuous"/>
          <w:pgSz w:w="12240" w:h="15840"/>
          <w:pgMar w:top="520" w:right="980" w:bottom="280" w:left="1220" w:header="720" w:footer="720" w:gutter="0"/>
          <w:cols w:space="720"/>
        </w:sectPr>
      </w:pPr>
    </w:p>
    <w:p w14:paraId="0BAFA789" w14:textId="77777777" w:rsidR="00DF5AFE" w:rsidRDefault="00DF5AFE" w:rsidP="000973DA">
      <w:pPr>
        <w:widowControl w:val="0"/>
        <w:autoSpaceDE w:val="0"/>
        <w:autoSpaceDN w:val="0"/>
        <w:spacing w:before="1"/>
        <w:ind w:right="7899"/>
      </w:pPr>
    </w:p>
    <w:p w14:paraId="3892B161" w14:textId="4D27D1FD" w:rsidR="000973DA" w:rsidRPr="000973DA" w:rsidRDefault="000973DA" w:rsidP="000973DA">
      <w:pPr>
        <w:widowControl w:val="0"/>
        <w:autoSpaceDE w:val="0"/>
        <w:autoSpaceDN w:val="0"/>
        <w:spacing w:before="1"/>
        <w:ind w:right="7899"/>
        <w:rPr>
          <w:rFonts w:ascii="Calibri" w:eastAsia="Calibri" w:hAnsi="Calibri" w:cs="Calibri"/>
          <w:spacing w:val="-10"/>
          <w:sz w:val="22"/>
          <w:szCs w:val="22"/>
        </w:rPr>
      </w:pPr>
      <w:r w:rsidRPr="000973DA">
        <w:rPr>
          <w:rFonts w:ascii="Calibri" w:eastAsia="Calibri" w:hAnsi="Calibri" w:cs="Calibri"/>
          <w:sz w:val="22"/>
          <w:szCs w:val="22"/>
        </w:rPr>
        <w:t xml:space="preserve">Dr. Pramod Patil </w:t>
      </w:r>
    </w:p>
    <w:p w14:paraId="6EABA489" w14:textId="77777777" w:rsidR="000973DA" w:rsidRDefault="000973DA" w:rsidP="000973DA">
      <w:pPr>
        <w:widowControl w:val="0"/>
        <w:autoSpaceDE w:val="0"/>
        <w:autoSpaceDN w:val="0"/>
        <w:spacing w:before="5"/>
        <w:rPr>
          <w:rFonts w:ascii="Calibri" w:eastAsia="Calibri" w:hAnsi="Calibri" w:cs="Calibri"/>
          <w:spacing w:val="-10"/>
          <w:sz w:val="22"/>
          <w:szCs w:val="22"/>
        </w:rPr>
      </w:pPr>
      <w:r w:rsidRPr="000973DA">
        <w:rPr>
          <w:rFonts w:ascii="Calibri" w:eastAsia="Calibri" w:hAnsi="Calibri" w:cs="Calibri"/>
          <w:spacing w:val="-10"/>
          <w:sz w:val="22"/>
          <w:szCs w:val="22"/>
        </w:rPr>
        <w:t>Director, NMIET, Pune</w:t>
      </w:r>
    </w:p>
    <w:p w14:paraId="64E992FF" w14:textId="09A8EEC2" w:rsidR="00DF5AFE" w:rsidRPr="000973DA" w:rsidRDefault="00DF5AFE" w:rsidP="000973DA">
      <w:pPr>
        <w:widowControl w:val="0"/>
        <w:autoSpaceDE w:val="0"/>
        <w:autoSpaceDN w:val="0"/>
        <w:spacing w:before="5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0"/>
          <w:sz w:val="22"/>
          <w:szCs w:val="22"/>
        </w:rPr>
        <w:t>410507</w:t>
      </w:r>
    </w:p>
    <w:p w14:paraId="097D3EC7" w14:textId="77777777" w:rsidR="00FB60E3" w:rsidRDefault="00FB60E3" w:rsidP="000973DA">
      <w:pPr>
        <w:spacing w:before="1"/>
        <w:ind w:right="7899"/>
        <w:rPr>
          <w:sz w:val="24"/>
          <w:szCs w:val="24"/>
        </w:rPr>
      </w:pPr>
    </w:p>
    <w:sectPr w:rsidR="00FB60E3" w:rsidSect="000973DA">
      <w:type w:val="continuous"/>
      <w:pgSz w:w="12240" w:h="15840"/>
      <w:pgMar w:top="140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0647B" w14:textId="77777777" w:rsidR="008D516A" w:rsidRDefault="008D516A" w:rsidP="000973DA">
      <w:r>
        <w:separator/>
      </w:r>
    </w:p>
  </w:endnote>
  <w:endnote w:type="continuationSeparator" w:id="0">
    <w:p w14:paraId="32C533FA" w14:textId="77777777" w:rsidR="008D516A" w:rsidRDefault="008D516A" w:rsidP="00097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676E4" w14:textId="77777777" w:rsidR="008D516A" w:rsidRDefault="008D516A" w:rsidP="000973DA">
      <w:r>
        <w:separator/>
      </w:r>
    </w:p>
  </w:footnote>
  <w:footnote w:type="continuationSeparator" w:id="0">
    <w:p w14:paraId="52C4C6C4" w14:textId="77777777" w:rsidR="008D516A" w:rsidRDefault="008D516A" w:rsidP="000973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E7425"/>
    <w:multiLevelType w:val="multilevel"/>
    <w:tmpl w:val="031E05A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67346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0E3"/>
    <w:rsid w:val="0005518F"/>
    <w:rsid w:val="000973DA"/>
    <w:rsid w:val="000C154A"/>
    <w:rsid w:val="00161501"/>
    <w:rsid w:val="001839B2"/>
    <w:rsid w:val="001871FA"/>
    <w:rsid w:val="001E0D2A"/>
    <w:rsid w:val="002365C9"/>
    <w:rsid w:val="0029109C"/>
    <w:rsid w:val="002F54BD"/>
    <w:rsid w:val="0030703E"/>
    <w:rsid w:val="0031008A"/>
    <w:rsid w:val="0034369B"/>
    <w:rsid w:val="00402A5C"/>
    <w:rsid w:val="00425A79"/>
    <w:rsid w:val="00536FE0"/>
    <w:rsid w:val="005824D7"/>
    <w:rsid w:val="006E5852"/>
    <w:rsid w:val="007273B3"/>
    <w:rsid w:val="0073466E"/>
    <w:rsid w:val="007B5B74"/>
    <w:rsid w:val="00874159"/>
    <w:rsid w:val="008D516A"/>
    <w:rsid w:val="008D5DC4"/>
    <w:rsid w:val="008E1E96"/>
    <w:rsid w:val="00907BF6"/>
    <w:rsid w:val="00A14221"/>
    <w:rsid w:val="00A20CE7"/>
    <w:rsid w:val="00A600BF"/>
    <w:rsid w:val="00A71162"/>
    <w:rsid w:val="00A77519"/>
    <w:rsid w:val="00A77F90"/>
    <w:rsid w:val="00B23BBA"/>
    <w:rsid w:val="00B2687F"/>
    <w:rsid w:val="00C115E6"/>
    <w:rsid w:val="00C54020"/>
    <w:rsid w:val="00D8385D"/>
    <w:rsid w:val="00DF5AFE"/>
    <w:rsid w:val="00E97D67"/>
    <w:rsid w:val="00EC111B"/>
    <w:rsid w:val="00F15775"/>
    <w:rsid w:val="00F407BF"/>
    <w:rsid w:val="00F8004A"/>
    <w:rsid w:val="00FB60E3"/>
    <w:rsid w:val="00FF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FEC75"/>
  <w15:docId w15:val="{CF5F86D6-ED91-40AE-B6CA-035F1E70D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A77F9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973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73DA"/>
  </w:style>
  <w:style w:type="paragraph" w:styleId="Footer">
    <w:name w:val="footer"/>
    <w:basedOn w:val="Normal"/>
    <w:link w:val="FooterChar"/>
    <w:uiPriority w:val="99"/>
    <w:unhideWhenUsed/>
    <w:rsid w:val="000973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73DA"/>
  </w:style>
  <w:style w:type="paragraph" w:styleId="BodyText">
    <w:name w:val="Body Text"/>
    <w:basedOn w:val="Normal"/>
    <w:link w:val="BodyTextChar"/>
    <w:uiPriority w:val="1"/>
    <w:qFormat/>
    <w:rsid w:val="000973DA"/>
    <w:pPr>
      <w:widowControl w:val="0"/>
      <w:autoSpaceDE w:val="0"/>
      <w:autoSpaceDN w:val="0"/>
    </w:pPr>
    <w:rPr>
      <w:rFonts w:ascii="Calibri" w:eastAsia="Calibri" w:hAnsi="Calibri" w:cs="Calibri"/>
      <w:i/>
      <w:iCs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0973DA"/>
    <w:rPr>
      <w:rFonts w:ascii="Calibri" w:eastAsia="Calibri" w:hAnsi="Calibri" w:cs="Calibri"/>
      <w:i/>
      <w:iCs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0973DA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table" w:customStyle="1" w:styleId="TableGrid1">
    <w:name w:val="Table Grid1"/>
    <w:basedOn w:val="TableNormal"/>
    <w:next w:val="TableGrid"/>
    <w:uiPriority w:val="39"/>
    <w:rsid w:val="00DF5AFE"/>
    <w:rPr>
      <w:rFonts w:ascii="Calibri" w:eastAsia="Calibri" w:hAnsi="Calibri" w:cs="Mang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DF5A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551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51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7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mailto:Ganeshbeldar.ug@gmail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mailto:utkarshvidwat@gmail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file:///C:\Users\elite\AppData\Local\Packages\5319275A.WhatsAppDesktop_cv1g1gvanyjgm\LocalState\sessions\B43DE759E1822761ABA29FC2A0F3A2118AC458BA\transfers\2026-38\siddhib06@gmail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arthakpatil.ug@gmail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soniyapangatte.falcon@gmail.com" TargetMode="External"/><Relationship Id="rId10" Type="http://schemas.openxmlformats.org/officeDocument/2006/relationships/hyperlink" Target="http://www.nmiet.edu.i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mailto:gauravchau241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Sarthak Patil</cp:lastModifiedBy>
  <cp:revision>4</cp:revision>
  <cp:lastPrinted>2026-09-21T17:08:00Z</cp:lastPrinted>
  <dcterms:created xsi:type="dcterms:W3CDTF">2026-09-21T17:06:00Z</dcterms:created>
  <dcterms:modified xsi:type="dcterms:W3CDTF">2026-09-21T17:38:00Z</dcterms:modified>
</cp:coreProperties>
</file>